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0C2C" w14:textId="77777777" w:rsidR="004D6281" w:rsidRPr="00BF7C26" w:rsidRDefault="00000000">
      <w:pPr>
        <w:pStyle w:val="Heading2"/>
        <w:keepNext w:val="0"/>
        <w:keepLines w:val="0"/>
        <w:spacing w:before="180" w:after="180"/>
        <w:jc w:val="center"/>
        <w:rPr>
          <w:sz w:val="28"/>
          <w:szCs w:val="28"/>
        </w:rPr>
      </w:pPr>
      <w:r w:rsidRPr="00BF7C26">
        <w:rPr>
          <w:color w:val="auto"/>
          <w:sz w:val="28"/>
          <w:szCs w:val="28"/>
        </w:rPr>
        <w:t>Statement of Work (SOW)</w:t>
      </w:r>
    </w:p>
    <w:p w14:paraId="678AB6AB" w14:textId="77777777" w:rsidR="004D6281" w:rsidRPr="00BF7C26" w:rsidRDefault="004D6281">
      <w:pPr>
        <w:pStyle w:val="Heading2"/>
        <w:keepNext w:val="0"/>
        <w:keepLines w:val="0"/>
        <w:spacing w:before="180" w:after="180"/>
        <w:jc w:val="center"/>
        <w:rPr>
          <w:sz w:val="28"/>
          <w:szCs w:val="28"/>
        </w:rPr>
      </w:pPr>
    </w:p>
    <w:p w14:paraId="6FD0E710" w14:textId="49658AE8" w:rsidR="00846CD7" w:rsidRDefault="00000000">
      <w:pPr>
        <w:pStyle w:val="Heading3"/>
        <w:keepNext w:val="0"/>
        <w:keepLines w:val="0"/>
        <w:spacing w:before="140" w:after="140"/>
      </w:pPr>
      <w:r w:rsidRPr="00BF7C26">
        <w:rPr>
          <w:color w:val="auto"/>
        </w:rPr>
        <w:t>Project Title:</w:t>
      </w:r>
      <w:r w:rsidR="00846CD7">
        <w:rPr>
          <w:color w:val="auto"/>
        </w:rPr>
        <w:t xml:space="preserve"> </w:t>
      </w:r>
      <w:r w:rsidR="00E91704" w:rsidRPr="00E91704">
        <w:rPr>
          <w:color w:val="auto"/>
        </w:rPr>
        <w:t>Real-time Emergency Allocation &amp; Coordination Tracker</w:t>
      </w:r>
    </w:p>
    <w:p w14:paraId="30341E54" w14:textId="0237CDEF" w:rsidR="004D6281" w:rsidRPr="00BF7C26" w:rsidRDefault="00000000">
      <w:pPr>
        <w:pStyle w:val="Heading3"/>
        <w:keepNext w:val="0"/>
        <w:keepLines w:val="0"/>
        <w:spacing w:before="140" w:after="140"/>
      </w:pPr>
      <w:r w:rsidRPr="00BF7C26">
        <w:rPr>
          <w:color w:val="auto"/>
        </w:rPr>
        <w:t xml:space="preserve">Date: </w:t>
      </w:r>
      <w:r w:rsidR="00E91704">
        <w:rPr>
          <w:color w:val="auto"/>
        </w:rPr>
        <w:t>13</w:t>
      </w:r>
      <w:r w:rsidRPr="00BF7C26">
        <w:rPr>
          <w:color w:val="auto"/>
        </w:rPr>
        <w:t xml:space="preserve"> February 2026</w:t>
      </w:r>
    </w:p>
    <w:p w14:paraId="5A7C4A11" w14:textId="2B4DEFCC" w:rsidR="004D6281" w:rsidRPr="00BF7C26" w:rsidRDefault="00000000">
      <w:pPr>
        <w:pStyle w:val="Heading3"/>
        <w:keepNext w:val="0"/>
        <w:keepLines w:val="0"/>
        <w:spacing w:before="140" w:after="140"/>
      </w:pPr>
      <w:r w:rsidRPr="00BF7C26">
        <w:rPr>
          <w:color w:val="auto"/>
        </w:rPr>
        <w:t xml:space="preserve">Prepared By: </w:t>
      </w:r>
      <w:r w:rsidR="00E91704">
        <w:rPr>
          <w:color w:val="auto"/>
        </w:rPr>
        <w:t>REACT team, Mahindra University</w:t>
      </w:r>
    </w:p>
    <w:p w14:paraId="6D3247F0" w14:textId="77777777" w:rsidR="004D6281" w:rsidRPr="00BF7C26" w:rsidRDefault="004D6281">
      <w:pPr>
        <w:spacing w:before="120" w:after="120"/>
        <w:rPr>
          <w:sz w:val="28"/>
          <w:szCs w:val="28"/>
        </w:rPr>
      </w:pPr>
    </w:p>
    <w:p w14:paraId="3CFEB341" w14:textId="77777777" w:rsidR="004D6281" w:rsidRPr="00BF7C26" w:rsidRDefault="00000000">
      <w:pPr>
        <w:pStyle w:val="Heading3"/>
        <w:keepNext w:val="0"/>
        <w:keepLines w:val="0"/>
        <w:spacing w:before="281" w:after="140"/>
      </w:pPr>
      <w:r w:rsidRPr="00BF7C26">
        <w:rPr>
          <w:color w:val="auto"/>
        </w:rPr>
        <w:t>1. Introduction</w:t>
      </w:r>
    </w:p>
    <w:p w14:paraId="6CCD847E" w14:textId="77777777" w:rsidR="00E91704" w:rsidRPr="00E91704" w:rsidRDefault="00E91704" w:rsidP="00E91704">
      <w:pPr>
        <w:spacing w:before="120" w:after="120"/>
        <w:rPr>
          <w:sz w:val="28"/>
          <w:szCs w:val="28"/>
          <w:lang w:val="en-IN"/>
        </w:rPr>
      </w:pPr>
      <w:r w:rsidRPr="00E91704">
        <w:rPr>
          <w:sz w:val="28"/>
          <w:szCs w:val="28"/>
          <w:lang w:val="en-IN"/>
        </w:rPr>
        <w:t>This Statement of Work (SOW) defines the objectives, scope, deliverables, and responsibilities for the REACT – Real-time Emergency Allocation &amp; Coordination Tracker project, developed as part of the Software Engineering course at Mahindra University.</w:t>
      </w:r>
    </w:p>
    <w:p w14:paraId="2360BFCD" w14:textId="77777777" w:rsidR="00E91704" w:rsidRPr="00E91704" w:rsidRDefault="00E91704" w:rsidP="00E91704">
      <w:pPr>
        <w:spacing w:before="120" w:after="120"/>
        <w:rPr>
          <w:sz w:val="28"/>
          <w:szCs w:val="28"/>
          <w:lang w:val="en-IN"/>
        </w:rPr>
      </w:pPr>
      <w:r w:rsidRPr="00E91704">
        <w:rPr>
          <w:sz w:val="28"/>
          <w:szCs w:val="28"/>
          <w:lang w:val="en-IN"/>
        </w:rPr>
        <w:t xml:space="preserve">REACT is a web-based emergency response coordination prototype designed to track emergency service units such as ambulances, police vehicles, and fire trucks using GPS-based location data. The system aims to allocate the nearest available emergency unit when a user submits a request and estimate the fastest route using </w:t>
      </w:r>
      <w:proofErr w:type="gramStart"/>
      <w:r w:rsidRPr="00E91704">
        <w:rPr>
          <w:sz w:val="28"/>
          <w:szCs w:val="28"/>
          <w:lang w:val="en-IN"/>
        </w:rPr>
        <w:t>real</w:t>
      </w:r>
      <w:proofErr w:type="gramEnd"/>
      <w:r w:rsidRPr="00E91704">
        <w:rPr>
          <w:sz w:val="28"/>
          <w:szCs w:val="28"/>
          <w:lang w:val="en-IN"/>
        </w:rPr>
        <w:t xml:space="preserve"> geographic and routing data. The project is implemented as an academic prototype using publicly available data for the city of Hyderabad.</w:t>
      </w:r>
    </w:p>
    <w:p w14:paraId="4B80487C" w14:textId="77777777" w:rsidR="004D6281" w:rsidRPr="00BF7C26" w:rsidRDefault="004D6281">
      <w:pPr>
        <w:spacing w:before="120" w:after="120"/>
        <w:rPr>
          <w:sz w:val="28"/>
          <w:szCs w:val="28"/>
        </w:rPr>
      </w:pPr>
    </w:p>
    <w:p w14:paraId="13699E02" w14:textId="77777777" w:rsidR="004D6281" w:rsidRPr="00BF7C26" w:rsidRDefault="00000000">
      <w:pPr>
        <w:pStyle w:val="Heading3"/>
        <w:keepNext w:val="0"/>
        <w:keepLines w:val="0"/>
        <w:spacing w:before="281" w:after="140"/>
      </w:pPr>
      <w:r w:rsidRPr="00BF7C26">
        <w:rPr>
          <w:color w:val="auto"/>
        </w:rPr>
        <w:t>2. Scope of Work</w:t>
      </w:r>
    </w:p>
    <w:p w14:paraId="55DF67DA" w14:textId="7867C5E5" w:rsidR="004D6281" w:rsidRPr="00BF7C26" w:rsidRDefault="00000000">
      <w:pPr>
        <w:pStyle w:val="Heading3"/>
        <w:keepNext w:val="0"/>
        <w:keepLines w:val="0"/>
        <w:spacing w:before="140" w:after="140"/>
        <w:rPr>
          <w:b w:val="0"/>
          <w:bCs w:val="0"/>
        </w:rPr>
      </w:pPr>
      <w:r w:rsidRPr="00BF7C26">
        <w:rPr>
          <w:b w:val="0"/>
          <w:bCs w:val="0"/>
          <w:color w:val="auto"/>
        </w:rPr>
        <w:t xml:space="preserve">The scope includes </w:t>
      </w:r>
      <w:r w:rsidR="008748C0" w:rsidRPr="00BF7C26">
        <w:rPr>
          <w:b w:val="0"/>
          <w:bCs w:val="0"/>
          <w:color w:val="auto"/>
        </w:rPr>
        <w:t>analyzing</w:t>
      </w:r>
      <w:r w:rsidRPr="00BF7C26">
        <w:rPr>
          <w:b w:val="0"/>
          <w:bCs w:val="0"/>
          <w:color w:val="auto"/>
        </w:rPr>
        <w:t xml:space="preserve"> requirements, designing the system and database, developing backend APIs, simulating GPS data, implementing alert logic, testing the system, and preparing documentation. Only prototype development using simulated data is included. Live hardware or real-world integrations are out of scope.</w:t>
      </w:r>
    </w:p>
    <w:p w14:paraId="0254FCEE" w14:textId="77777777" w:rsidR="00E91704" w:rsidRPr="00E91704" w:rsidRDefault="00000000" w:rsidP="00E91704">
      <w:pPr>
        <w:numPr>
          <w:ilvl w:val="0"/>
          <w:numId w:val="1"/>
        </w:numPr>
        <w:spacing w:before="120" w:after="120"/>
        <w:ind w:hanging="242"/>
        <w:rPr>
          <w:sz w:val="28"/>
          <w:szCs w:val="28"/>
          <w:lang w:val="en-IN"/>
        </w:rPr>
      </w:pPr>
      <w:r w:rsidRPr="00E91704">
        <w:rPr>
          <w:b/>
          <w:bCs/>
          <w:sz w:val="28"/>
          <w:szCs w:val="28"/>
        </w:rPr>
        <w:t>Project Description:</w:t>
      </w:r>
      <w:r w:rsidRPr="00E91704">
        <w:rPr>
          <w:sz w:val="28"/>
          <w:szCs w:val="28"/>
        </w:rPr>
        <w:t xml:space="preserve"> </w:t>
      </w:r>
      <w:r w:rsidR="00E91704" w:rsidRPr="00E91704">
        <w:rPr>
          <w:sz w:val="28"/>
          <w:szCs w:val="28"/>
          <w:lang w:val="en-IN"/>
        </w:rPr>
        <w:t>The REACT system will simulate emergency coordination within Hyderabad by using real emergency station location data and real road network routing. The application will allow users to request emergency assistance, after which the backend system will identify the nearest available emergency unit and compute an estimated arrival time (ETA) using a routing API.</w:t>
      </w:r>
    </w:p>
    <w:p w14:paraId="1177DB7B" w14:textId="77777777" w:rsidR="00E91704" w:rsidRPr="00E91704" w:rsidRDefault="00E91704" w:rsidP="00E91704">
      <w:pPr>
        <w:numPr>
          <w:ilvl w:val="0"/>
          <w:numId w:val="1"/>
        </w:numPr>
        <w:spacing w:before="120" w:after="120"/>
        <w:ind w:hanging="242"/>
        <w:rPr>
          <w:sz w:val="28"/>
          <w:szCs w:val="28"/>
          <w:lang w:val="en-IN"/>
        </w:rPr>
      </w:pPr>
      <w:r w:rsidRPr="00E91704">
        <w:rPr>
          <w:sz w:val="28"/>
          <w:szCs w:val="28"/>
          <w:lang w:val="en-IN"/>
        </w:rPr>
        <w:t xml:space="preserve">The assigned unit’s movement will be simulated along the real route returned by the routing service and visualized on a web-based map interface. </w:t>
      </w:r>
      <w:r w:rsidRPr="00E91704">
        <w:rPr>
          <w:sz w:val="28"/>
          <w:szCs w:val="28"/>
          <w:lang w:val="en-IN"/>
        </w:rPr>
        <w:lastRenderedPageBreak/>
        <w:t>The system is developed for academic purposes and does not integrate with live government emergency systems.</w:t>
      </w:r>
    </w:p>
    <w:p w14:paraId="6F89494B" w14:textId="3E2BA6D2" w:rsidR="004D6281" w:rsidRPr="00E91704" w:rsidRDefault="00000000" w:rsidP="00E91704">
      <w:pPr>
        <w:numPr>
          <w:ilvl w:val="0"/>
          <w:numId w:val="1"/>
        </w:numPr>
        <w:spacing w:before="120" w:after="120"/>
        <w:ind w:hanging="242"/>
        <w:rPr>
          <w:sz w:val="28"/>
          <w:szCs w:val="28"/>
        </w:rPr>
      </w:pPr>
      <w:r w:rsidRPr="00E91704">
        <w:rPr>
          <w:b/>
          <w:bCs/>
          <w:sz w:val="28"/>
          <w:szCs w:val="28"/>
        </w:rPr>
        <w:t>Objectives:</w:t>
      </w:r>
    </w:p>
    <w:p w14:paraId="4F2E568A" w14:textId="4D90A3E8" w:rsidR="00E91704" w:rsidRPr="00E91704" w:rsidRDefault="00E91704" w:rsidP="00E91704">
      <w:pPr>
        <w:pStyle w:val="ListParagraph"/>
        <w:numPr>
          <w:ilvl w:val="0"/>
          <w:numId w:val="6"/>
        </w:numPr>
        <w:spacing w:before="100" w:beforeAutospacing="1" w:after="100" w:afterAutospacing="1"/>
        <w:rPr>
          <w:lang w:val="en-IN" w:eastAsia="en-IN"/>
        </w:rPr>
      </w:pPr>
      <w:r w:rsidRPr="00E91704">
        <w:rPr>
          <w:lang w:val="en-IN" w:eastAsia="en-IN"/>
        </w:rPr>
        <w:t>To design and implement a web-based emergency coordination platform</w:t>
      </w:r>
    </w:p>
    <w:p w14:paraId="3FBABEB4" w14:textId="2C468E57" w:rsidR="00E91704" w:rsidRPr="00E91704" w:rsidRDefault="00E91704" w:rsidP="00E91704">
      <w:pPr>
        <w:pStyle w:val="ListParagraph"/>
        <w:numPr>
          <w:ilvl w:val="0"/>
          <w:numId w:val="6"/>
        </w:numPr>
        <w:spacing w:before="100" w:beforeAutospacing="1" w:after="100" w:afterAutospacing="1"/>
        <w:rPr>
          <w:lang w:val="en-IN" w:eastAsia="en-IN"/>
        </w:rPr>
      </w:pPr>
      <w:r w:rsidRPr="00E91704">
        <w:rPr>
          <w:lang w:val="en-IN" w:eastAsia="en-IN"/>
        </w:rPr>
        <w:t>To utilize real emergency station coordinates from Hyderabad</w:t>
      </w:r>
    </w:p>
    <w:p w14:paraId="7A32DFAC" w14:textId="555E44A7" w:rsidR="00E91704" w:rsidRPr="00E91704" w:rsidRDefault="00E91704" w:rsidP="00E91704">
      <w:pPr>
        <w:pStyle w:val="ListParagraph"/>
        <w:numPr>
          <w:ilvl w:val="0"/>
          <w:numId w:val="6"/>
        </w:numPr>
        <w:spacing w:before="100" w:beforeAutospacing="1" w:after="100" w:afterAutospacing="1"/>
        <w:rPr>
          <w:lang w:val="en-IN" w:eastAsia="en-IN"/>
        </w:rPr>
      </w:pPr>
      <w:r w:rsidRPr="00E91704">
        <w:rPr>
          <w:lang w:val="en-IN" w:eastAsia="en-IN"/>
        </w:rPr>
        <w:t>To develop nearest-unit allocation logic using geographic calculations</w:t>
      </w:r>
    </w:p>
    <w:p w14:paraId="0CBBB2FD" w14:textId="41E330BA" w:rsidR="00E91704" w:rsidRPr="00E91704" w:rsidRDefault="00E91704" w:rsidP="00E91704">
      <w:pPr>
        <w:pStyle w:val="ListParagraph"/>
        <w:numPr>
          <w:ilvl w:val="0"/>
          <w:numId w:val="6"/>
        </w:numPr>
        <w:spacing w:before="100" w:beforeAutospacing="1" w:after="100" w:afterAutospacing="1"/>
        <w:rPr>
          <w:lang w:val="en-IN" w:eastAsia="en-IN"/>
        </w:rPr>
      </w:pPr>
      <w:r w:rsidRPr="00E91704">
        <w:rPr>
          <w:lang w:val="en-IN" w:eastAsia="en-IN"/>
        </w:rPr>
        <w:t>To integrate a routing API for real-time route and ETA estimation</w:t>
      </w:r>
    </w:p>
    <w:p w14:paraId="17CE3DCC" w14:textId="746E2D91" w:rsidR="00E91704" w:rsidRPr="00E91704" w:rsidRDefault="00E91704" w:rsidP="00E91704">
      <w:pPr>
        <w:pStyle w:val="ListParagraph"/>
        <w:numPr>
          <w:ilvl w:val="0"/>
          <w:numId w:val="6"/>
        </w:numPr>
        <w:spacing w:before="100" w:beforeAutospacing="1" w:after="100" w:afterAutospacing="1"/>
        <w:rPr>
          <w:lang w:val="en-IN" w:eastAsia="en-IN"/>
        </w:rPr>
      </w:pPr>
      <w:r w:rsidRPr="00E91704">
        <w:rPr>
          <w:lang w:val="en-IN" w:eastAsia="en-IN"/>
        </w:rPr>
        <w:t>To simulate emergency vehicle movement along real road networks</w:t>
      </w:r>
    </w:p>
    <w:p w14:paraId="5E258330" w14:textId="4DDD0B96" w:rsidR="00E91704" w:rsidRPr="00E91704" w:rsidRDefault="00E91704" w:rsidP="00E91704">
      <w:pPr>
        <w:pStyle w:val="ListParagraph"/>
        <w:numPr>
          <w:ilvl w:val="0"/>
          <w:numId w:val="6"/>
        </w:numPr>
        <w:spacing w:before="100" w:beforeAutospacing="1" w:after="100" w:afterAutospacing="1"/>
        <w:rPr>
          <w:lang w:val="en-IN" w:eastAsia="en-IN"/>
        </w:rPr>
      </w:pPr>
      <w:r w:rsidRPr="00E91704">
        <w:rPr>
          <w:lang w:val="en-IN" w:eastAsia="en-IN"/>
        </w:rPr>
        <w:t>To demonstrate full-stack integration using modern web technologies</w:t>
      </w:r>
    </w:p>
    <w:p w14:paraId="7F38781D" w14:textId="77777777" w:rsidR="004D6281" w:rsidRPr="00BF7C26" w:rsidRDefault="00000000">
      <w:pPr>
        <w:numPr>
          <w:ilvl w:val="0"/>
          <w:numId w:val="1"/>
        </w:numPr>
        <w:spacing w:before="120" w:after="120"/>
        <w:ind w:hanging="242"/>
        <w:rPr>
          <w:sz w:val="28"/>
          <w:szCs w:val="28"/>
        </w:rPr>
      </w:pPr>
      <w:r w:rsidRPr="00BF7C26">
        <w:rPr>
          <w:b/>
          <w:bCs/>
          <w:sz w:val="28"/>
          <w:szCs w:val="28"/>
        </w:rPr>
        <w:t>Key Activities:</w:t>
      </w:r>
    </w:p>
    <w:p w14:paraId="2EA9C5BA" w14:textId="46EED33D" w:rsidR="00E91704" w:rsidRPr="00E91704" w:rsidRDefault="00E91704" w:rsidP="00E91704">
      <w:pPr>
        <w:pStyle w:val="ListParagraph"/>
        <w:numPr>
          <w:ilvl w:val="0"/>
          <w:numId w:val="7"/>
        </w:numPr>
        <w:spacing w:before="100" w:beforeAutospacing="1" w:after="100" w:afterAutospacing="1"/>
        <w:rPr>
          <w:lang w:val="en-IN" w:eastAsia="en-IN"/>
        </w:rPr>
      </w:pPr>
      <w:r w:rsidRPr="00E91704">
        <w:rPr>
          <w:lang w:val="en-IN" w:eastAsia="en-IN"/>
        </w:rPr>
        <w:t>Requirement analysis and system architecture design</w:t>
      </w:r>
    </w:p>
    <w:p w14:paraId="42134B3C" w14:textId="233D21FF" w:rsidR="00E91704" w:rsidRPr="00E91704" w:rsidRDefault="00E91704" w:rsidP="00E91704">
      <w:pPr>
        <w:pStyle w:val="ListParagraph"/>
        <w:numPr>
          <w:ilvl w:val="0"/>
          <w:numId w:val="7"/>
        </w:numPr>
        <w:spacing w:before="100" w:beforeAutospacing="1" w:after="100" w:afterAutospacing="1"/>
        <w:rPr>
          <w:lang w:val="en-IN" w:eastAsia="en-IN"/>
        </w:rPr>
      </w:pPr>
      <w:r w:rsidRPr="00E91704">
        <w:rPr>
          <w:lang w:val="en-IN" w:eastAsia="en-IN"/>
        </w:rPr>
        <w:t>Collection and validation of Hyderabad emergency station data</w:t>
      </w:r>
    </w:p>
    <w:p w14:paraId="793A0E64" w14:textId="18FBD3EA" w:rsidR="00E91704" w:rsidRPr="00E91704" w:rsidRDefault="00E91704" w:rsidP="00E91704">
      <w:pPr>
        <w:pStyle w:val="ListParagraph"/>
        <w:numPr>
          <w:ilvl w:val="0"/>
          <w:numId w:val="7"/>
        </w:numPr>
        <w:spacing w:before="100" w:beforeAutospacing="1" w:after="100" w:afterAutospacing="1"/>
        <w:rPr>
          <w:lang w:val="en-IN" w:eastAsia="en-IN"/>
        </w:rPr>
      </w:pPr>
      <w:r w:rsidRPr="00E91704">
        <w:rPr>
          <w:lang w:val="en-IN" w:eastAsia="en-IN"/>
        </w:rPr>
        <w:t>Database schema design and setup using MongoDB</w:t>
      </w:r>
    </w:p>
    <w:p w14:paraId="43470B1D" w14:textId="028D35CD" w:rsidR="00E91704" w:rsidRPr="00E91704" w:rsidRDefault="00E91704" w:rsidP="00E91704">
      <w:pPr>
        <w:pStyle w:val="ListParagraph"/>
        <w:numPr>
          <w:ilvl w:val="0"/>
          <w:numId w:val="7"/>
        </w:numPr>
        <w:spacing w:before="100" w:beforeAutospacing="1" w:after="100" w:afterAutospacing="1"/>
        <w:rPr>
          <w:lang w:val="en-IN" w:eastAsia="en-IN"/>
        </w:rPr>
      </w:pPr>
      <w:r w:rsidRPr="00E91704">
        <w:rPr>
          <w:lang w:val="en-IN" w:eastAsia="en-IN"/>
        </w:rPr>
        <w:t>Backend API development using Node.js and Express</w:t>
      </w:r>
    </w:p>
    <w:p w14:paraId="178229E2" w14:textId="79EE157D" w:rsidR="00E91704" w:rsidRPr="00E91704" w:rsidRDefault="00E91704" w:rsidP="00E91704">
      <w:pPr>
        <w:pStyle w:val="ListParagraph"/>
        <w:numPr>
          <w:ilvl w:val="0"/>
          <w:numId w:val="7"/>
        </w:numPr>
        <w:spacing w:before="100" w:beforeAutospacing="1" w:after="100" w:afterAutospacing="1"/>
        <w:rPr>
          <w:lang w:val="en-IN" w:eastAsia="en-IN"/>
        </w:rPr>
      </w:pPr>
      <w:r w:rsidRPr="00E91704">
        <w:rPr>
          <w:lang w:val="en-IN" w:eastAsia="en-IN"/>
        </w:rPr>
        <w:t>Implementation of nearest-unit allocation algorithm</w:t>
      </w:r>
    </w:p>
    <w:p w14:paraId="778D8E7A" w14:textId="37429251" w:rsidR="00E91704" w:rsidRPr="00E91704" w:rsidRDefault="00E91704" w:rsidP="00E91704">
      <w:pPr>
        <w:pStyle w:val="ListParagraph"/>
        <w:numPr>
          <w:ilvl w:val="0"/>
          <w:numId w:val="7"/>
        </w:numPr>
        <w:spacing w:before="100" w:beforeAutospacing="1" w:after="100" w:afterAutospacing="1"/>
        <w:rPr>
          <w:lang w:val="en-IN" w:eastAsia="en-IN"/>
        </w:rPr>
      </w:pPr>
      <w:r w:rsidRPr="00E91704">
        <w:rPr>
          <w:lang w:val="en-IN" w:eastAsia="en-IN"/>
        </w:rPr>
        <w:t>Integration with routing API for route and ETA retrieval</w:t>
      </w:r>
    </w:p>
    <w:p w14:paraId="0C9FD430" w14:textId="21A965C1" w:rsidR="00E91704" w:rsidRPr="00E91704" w:rsidRDefault="00E91704" w:rsidP="00E91704">
      <w:pPr>
        <w:pStyle w:val="ListParagraph"/>
        <w:numPr>
          <w:ilvl w:val="0"/>
          <w:numId w:val="7"/>
        </w:numPr>
        <w:spacing w:before="100" w:beforeAutospacing="1" w:after="100" w:afterAutospacing="1"/>
        <w:rPr>
          <w:lang w:val="en-IN" w:eastAsia="en-IN"/>
        </w:rPr>
      </w:pPr>
      <w:r w:rsidRPr="00E91704">
        <w:rPr>
          <w:lang w:val="en-IN" w:eastAsia="en-IN"/>
        </w:rPr>
        <w:t>Frontend development using React.js and map visualization tools</w:t>
      </w:r>
    </w:p>
    <w:p w14:paraId="6A9BDE45" w14:textId="7E734A26" w:rsidR="00E91704" w:rsidRPr="00E91704" w:rsidRDefault="00E91704" w:rsidP="00E91704">
      <w:pPr>
        <w:pStyle w:val="ListParagraph"/>
        <w:numPr>
          <w:ilvl w:val="0"/>
          <w:numId w:val="7"/>
        </w:numPr>
        <w:spacing w:before="100" w:beforeAutospacing="1" w:after="100" w:afterAutospacing="1"/>
        <w:rPr>
          <w:lang w:val="en-IN" w:eastAsia="en-IN"/>
        </w:rPr>
      </w:pPr>
      <w:r w:rsidRPr="00E91704">
        <w:rPr>
          <w:lang w:val="en-IN" w:eastAsia="en-IN"/>
        </w:rPr>
        <w:t>Simulation of vehicle movement along route coordinates</w:t>
      </w:r>
    </w:p>
    <w:p w14:paraId="78AAFD0A" w14:textId="2A6AEC96" w:rsidR="00E91704" w:rsidRPr="00E91704" w:rsidRDefault="00E91704" w:rsidP="00E91704">
      <w:pPr>
        <w:pStyle w:val="ListParagraph"/>
        <w:numPr>
          <w:ilvl w:val="0"/>
          <w:numId w:val="7"/>
        </w:numPr>
        <w:spacing w:before="100" w:beforeAutospacing="1" w:after="100" w:afterAutospacing="1"/>
        <w:rPr>
          <w:lang w:val="en-IN" w:eastAsia="en-IN"/>
        </w:rPr>
      </w:pPr>
      <w:r w:rsidRPr="00E91704">
        <w:rPr>
          <w:lang w:val="en-IN" w:eastAsia="en-IN"/>
        </w:rPr>
        <w:t>System testing, debugging, and documentation</w:t>
      </w:r>
    </w:p>
    <w:p w14:paraId="768DF1DB" w14:textId="77777777" w:rsidR="004D6281" w:rsidRPr="00BF7C26" w:rsidRDefault="004D6281">
      <w:pPr>
        <w:spacing w:before="120" w:after="120"/>
        <w:rPr>
          <w:sz w:val="28"/>
          <w:szCs w:val="28"/>
        </w:rPr>
      </w:pPr>
    </w:p>
    <w:p w14:paraId="3E846521" w14:textId="77777777" w:rsidR="004D6281" w:rsidRPr="00BF7C26" w:rsidRDefault="00000000">
      <w:pPr>
        <w:pStyle w:val="Heading3"/>
        <w:keepNext w:val="0"/>
        <w:keepLines w:val="0"/>
        <w:spacing w:before="281" w:after="140"/>
      </w:pPr>
      <w:r w:rsidRPr="00BF7C26">
        <w:rPr>
          <w:color w:val="auto"/>
        </w:rPr>
        <w:t>3. Deliverables</w:t>
      </w:r>
    </w:p>
    <w:p w14:paraId="78288584" w14:textId="77777777" w:rsidR="004D6281" w:rsidRPr="00BF7C26" w:rsidRDefault="00000000">
      <w:pPr>
        <w:pStyle w:val="Heading3"/>
        <w:keepNext w:val="0"/>
        <w:keepLines w:val="0"/>
        <w:spacing w:before="140" w:after="140"/>
      </w:pPr>
      <w:r w:rsidRPr="00BF7C26">
        <w:rPr>
          <w:color w:val="auto"/>
        </w:rPr>
        <w:t>List the tangible and intangible outputs of the project.</w:t>
      </w:r>
    </w:p>
    <w:p w14:paraId="4294ECA0" w14:textId="77777777" w:rsidR="00E91704" w:rsidRPr="00E91704" w:rsidRDefault="00000000" w:rsidP="00E91704">
      <w:pPr>
        <w:numPr>
          <w:ilvl w:val="0"/>
          <w:numId w:val="2"/>
        </w:numPr>
        <w:spacing w:before="120" w:after="120"/>
        <w:ind w:hanging="242"/>
        <w:rPr>
          <w:sz w:val="28"/>
          <w:szCs w:val="28"/>
          <w:lang w:val="en-IN"/>
        </w:rPr>
      </w:pPr>
      <w:r w:rsidRPr="00E91704">
        <w:rPr>
          <w:b/>
          <w:bCs/>
          <w:sz w:val="28"/>
          <w:szCs w:val="28"/>
        </w:rPr>
        <w:t>Deliverable 1:</w:t>
      </w:r>
      <w:r w:rsidRPr="00E91704">
        <w:rPr>
          <w:sz w:val="28"/>
          <w:szCs w:val="28"/>
        </w:rPr>
        <w:t xml:space="preserve"> </w:t>
      </w:r>
      <w:r w:rsidR="00E91704" w:rsidRPr="00E91704">
        <w:rPr>
          <w:sz w:val="28"/>
          <w:szCs w:val="28"/>
          <w:lang w:val="en-IN"/>
        </w:rPr>
        <w:t>System Architecture and Design Document</w:t>
      </w:r>
    </w:p>
    <w:p w14:paraId="4FDB0ECB" w14:textId="29EA2C6A" w:rsidR="004D6281" w:rsidRPr="00E91704" w:rsidRDefault="00000000" w:rsidP="00E91704">
      <w:pPr>
        <w:numPr>
          <w:ilvl w:val="0"/>
          <w:numId w:val="2"/>
        </w:numPr>
        <w:spacing w:before="120" w:after="120"/>
        <w:ind w:hanging="242"/>
        <w:rPr>
          <w:sz w:val="28"/>
          <w:szCs w:val="28"/>
        </w:rPr>
      </w:pPr>
      <w:r w:rsidRPr="00E91704">
        <w:rPr>
          <w:b/>
          <w:bCs/>
          <w:sz w:val="28"/>
          <w:szCs w:val="28"/>
        </w:rPr>
        <w:t>Deliverable 2:</w:t>
      </w:r>
      <w:r w:rsidRPr="00E91704">
        <w:rPr>
          <w:sz w:val="28"/>
          <w:szCs w:val="28"/>
        </w:rPr>
        <w:t xml:space="preserve"> </w:t>
      </w:r>
      <w:r w:rsidR="00E91704" w:rsidRPr="00E91704">
        <w:rPr>
          <w:sz w:val="28"/>
          <w:szCs w:val="28"/>
        </w:rPr>
        <w:t>Hyderabad Emergency Station Dataset</w:t>
      </w:r>
    </w:p>
    <w:p w14:paraId="6B0F2612" w14:textId="77777777" w:rsidR="00E91704" w:rsidRDefault="00000000" w:rsidP="00E91704">
      <w:pPr>
        <w:numPr>
          <w:ilvl w:val="0"/>
          <w:numId w:val="2"/>
        </w:numPr>
        <w:spacing w:before="120" w:after="240"/>
        <w:ind w:hanging="242"/>
        <w:rPr>
          <w:sz w:val="28"/>
          <w:szCs w:val="28"/>
        </w:rPr>
      </w:pPr>
      <w:r w:rsidRPr="00E91704">
        <w:rPr>
          <w:b/>
          <w:bCs/>
          <w:sz w:val="28"/>
          <w:szCs w:val="28"/>
        </w:rPr>
        <w:t>Deliverable 3:</w:t>
      </w:r>
      <w:r w:rsidRPr="00E91704">
        <w:rPr>
          <w:sz w:val="28"/>
          <w:szCs w:val="28"/>
        </w:rPr>
        <w:t xml:space="preserve"> </w:t>
      </w:r>
      <w:r w:rsidR="00E91704" w:rsidRPr="00E91704">
        <w:rPr>
          <w:sz w:val="28"/>
          <w:szCs w:val="28"/>
        </w:rPr>
        <w:t>Backend Application with Allocation and Routing Integration</w:t>
      </w:r>
    </w:p>
    <w:p w14:paraId="7A828A05" w14:textId="77777777" w:rsidR="00E91704" w:rsidRPr="00E91704" w:rsidRDefault="00000000" w:rsidP="00E91704">
      <w:pPr>
        <w:numPr>
          <w:ilvl w:val="0"/>
          <w:numId w:val="2"/>
        </w:numPr>
        <w:spacing w:before="281" w:after="140"/>
        <w:ind w:hanging="242"/>
      </w:pPr>
      <w:r w:rsidRPr="00E91704">
        <w:rPr>
          <w:b/>
          <w:bCs/>
          <w:sz w:val="28"/>
          <w:szCs w:val="28"/>
        </w:rPr>
        <w:t>Deliverable 4:</w:t>
      </w:r>
      <w:r w:rsidRPr="00E91704">
        <w:rPr>
          <w:sz w:val="28"/>
          <w:szCs w:val="28"/>
        </w:rPr>
        <w:t xml:space="preserve"> </w:t>
      </w:r>
      <w:r w:rsidR="00E91704" w:rsidRPr="00E91704">
        <w:rPr>
          <w:sz w:val="28"/>
          <w:szCs w:val="28"/>
        </w:rPr>
        <w:t>React-based Web Application with Map Tracking Interface</w:t>
      </w:r>
    </w:p>
    <w:p w14:paraId="7E9F3A90" w14:textId="1E280391" w:rsidR="00E91704" w:rsidRPr="00E91704" w:rsidRDefault="00E91704" w:rsidP="00E91704">
      <w:pPr>
        <w:numPr>
          <w:ilvl w:val="0"/>
          <w:numId w:val="2"/>
        </w:numPr>
        <w:spacing w:before="281" w:after="140"/>
        <w:ind w:hanging="242"/>
      </w:pPr>
      <w:r>
        <w:rPr>
          <w:b/>
          <w:bCs/>
          <w:sz w:val="28"/>
          <w:szCs w:val="28"/>
        </w:rPr>
        <w:t>Deliverable 5:</w:t>
      </w:r>
      <w:r>
        <w:t xml:space="preserve"> </w:t>
      </w:r>
      <w:r w:rsidRPr="00E91704">
        <w:rPr>
          <w:sz w:val="28"/>
          <w:szCs w:val="28"/>
        </w:rPr>
        <w:t>Final Project Report and Demonstration</w:t>
      </w:r>
    </w:p>
    <w:p w14:paraId="45D3D284" w14:textId="77777777" w:rsidR="00E91704" w:rsidRDefault="00E91704" w:rsidP="00E91704">
      <w:pPr>
        <w:spacing w:before="281" w:after="140"/>
      </w:pPr>
    </w:p>
    <w:p w14:paraId="32E669AB" w14:textId="77777777" w:rsidR="00E91704" w:rsidRDefault="00E91704" w:rsidP="00E91704">
      <w:pPr>
        <w:spacing w:before="281" w:after="140"/>
      </w:pPr>
    </w:p>
    <w:p w14:paraId="142DDBF8" w14:textId="77777777" w:rsidR="00E91704" w:rsidRPr="00E91704" w:rsidRDefault="00E91704" w:rsidP="00E91704">
      <w:pPr>
        <w:spacing w:before="281" w:after="140"/>
      </w:pPr>
    </w:p>
    <w:p w14:paraId="578A26D2" w14:textId="71B9A882" w:rsidR="004D6281" w:rsidRPr="00E91704" w:rsidRDefault="00000000" w:rsidP="00E91704">
      <w:pPr>
        <w:spacing w:before="281" w:after="140"/>
        <w:rPr>
          <w:b/>
          <w:bCs/>
          <w:sz w:val="28"/>
          <w:szCs w:val="28"/>
        </w:rPr>
      </w:pPr>
      <w:r w:rsidRPr="00E91704">
        <w:rPr>
          <w:b/>
          <w:bCs/>
          <w:sz w:val="28"/>
          <w:szCs w:val="28"/>
        </w:rPr>
        <w:lastRenderedPageBreak/>
        <w:t>4. Timeline and Milestones</w:t>
      </w:r>
    </w:p>
    <w:p w14:paraId="6A00399A" w14:textId="77777777" w:rsidR="004D6281" w:rsidRPr="00BF7C26" w:rsidRDefault="00000000">
      <w:pPr>
        <w:pStyle w:val="Heading3"/>
        <w:keepNext w:val="0"/>
        <w:keepLines w:val="0"/>
        <w:spacing w:before="140" w:after="140"/>
      </w:pPr>
      <w:r w:rsidRPr="00BF7C26">
        <w:rPr>
          <w:color w:val="auto"/>
        </w:rPr>
        <w:t>Provide a high-level timeline with key milestones.</w:t>
      </w:r>
    </w:p>
    <w:tbl>
      <w:tblPr>
        <w:tblStyle w:val="TableGrid"/>
        <w:tblW w:w="0" w:type="auto"/>
        <w:tblLook w:val="04A0" w:firstRow="1" w:lastRow="0" w:firstColumn="1" w:lastColumn="0" w:noHBand="0" w:noVBand="1"/>
      </w:tblPr>
      <w:tblGrid>
        <w:gridCol w:w="2434"/>
        <w:gridCol w:w="4784"/>
        <w:gridCol w:w="2132"/>
      </w:tblGrid>
      <w:tr w:rsidR="00AC2CC6" w:rsidRPr="00BF7C26" w14:paraId="3199DA19" w14:textId="77777777" w:rsidTr="00E91704">
        <w:trPr>
          <w:trHeight w:val="540"/>
        </w:trPr>
        <w:tc>
          <w:tcPr>
            <w:tcW w:w="2424" w:type="dxa"/>
            <w:hideMark/>
          </w:tcPr>
          <w:p w14:paraId="25AEB7B1" w14:textId="77777777" w:rsidR="004D6281" w:rsidRPr="00BF7C26" w:rsidRDefault="00000000">
            <w:pPr>
              <w:pStyle w:val="Heading3"/>
              <w:keepNext w:val="0"/>
              <w:keepLines w:val="0"/>
              <w:spacing w:before="140" w:after="140"/>
              <w:rPr>
                <w:color w:val="000000"/>
              </w:rPr>
            </w:pPr>
            <w:r w:rsidRPr="00BF7C26">
              <w:rPr>
                <w:color w:val="000000"/>
              </w:rPr>
              <w:t>Project Kickoff</w:t>
            </w:r>
          </w:p>
        </w:tc>
        <w:tc>
          <w:tcPr>
            <w:tcW w:w="4455" w:type="dxa"/>
            <w:hideMark/>
          </w:tcPr>
          <w:p w14:paraId="3AC9C69C" w14:textId="6C58A4B8" w:rsidR="004D6281" w:rsidRPr="00BF7C26" w:rsidRDefault="00E91704">
            <w:pPr>
              <w:pStyle w:val="Heading3"/>
              <w:keepNext w:val="0"/>
              <w:keepLines w:val="0"/>
              <w:spacing w:before="140" w:after="140"/>
              <w:rPr>
                <w:color w:val="000000"/>
              </w:rPr>
            </w:pPr>
            <w:r>
              <w:rPr>
                <w:color w:val="000000"/>
              </w:rPr>
              <w:t>Requirement analysis and planning</w:t>
            </w:r>
          </w:p>
        </w:tc>
        <w:tc>
          <w:tcPr>
            <w:tcW w:w="2295" w:type="dxa"/>
            <w:hideMark/>
          </w:tcPr>
          <w:p w14:paraId="69D5292F" w14:textId="063CA4CF" w:rsidR="004D6281" w:rsidRPr="00BF7C26" w:rsidRDefault="00AC2CC6">
            <w:pPr>
              <w:pStyle w:val="Heading3"/>
              <w:keepNext w:val="0"/>
              <w:keepLines w:val="0"/>
              <w:spacing w:before="140" w:after="140"/>
              <w:rPr>
                <w:color w:val="000000"/>
              </w:rPr>
            </w:pPr>
            <w:r>
              <w:rPr>
                <w:color w:val="000000"/>
              </w:rPr>
              <w:t>Week 1</w:t>
            </w:r>
          </w:p>
        </w:tc>
      </w:tr>
      <w:tr w:rsidR="004D6281" w:rsidRPr="00BF7C26" w14:paraId="3917E450" w14:textId="77777777" w:rsidTr="00E91704">
        <w:trPr>
          <w:trHeight w:val="540"/>
        </w:trPr>
        <w:tc>
          <w:tcPr>
            <w:tcW w:w="0" w:type="auto"/>
            <w:hideMark/>
          </w:tcPr>
          <w:p w14:paraId="7650CBBE" w14:textId="77777777" w:rsidR="004D6281" w:rsidRPr="00BF7C26" w:rsidRDefault="00000000">
            <w:pPr>
              <w:pStyle w:val="Heading3"/>
              <w:keepNext w:val="0"/>
              <w:keepLines w:val="0"/>
              <w:spacing w:before="140" w:after="140"/>
              <w:rPr>
                <w:color w:val="000000"/>
              </w:rPr>
            </w:pPr>
            <w:r w:rsidRPr="00BF7C26">
              <w:rPr>
                <w:color w:val="000000"/>
              </w:rPr>
              <w:t>Phase 1 Completion</w:t>
            </w:r>
          </w:p>
        </w:tc>
        <w:tc>
          <w:tcPr>
            <w:tcW w:w="0" w:type="auto"/>
            <w:hideMark/>
          </w:tcPr>
          <w:p w14:paraId="14A52FFD" w14:textId="03B02CD2" w:rsidR="004D6281" w:rsidRPr="00BF7C26" w:rsidRDefault="00E91704">
            <w:pPr>
              <w:pStyle w:val="Heading3"/>
              <w:keepNext w:val="0"/>
              <w:keepLines w:val="0"/>
              <w:spacing w:before="140" w:after="140"/>
              <w:rPr>
                <w:color w:val="000000"/>
              </w:rPr>
            </w:pPr>
            <w:r>
              <w:rPr>
                <w:color w:val="000000"/>
              </w:rPr>
              <w:t>Data collection and database setup</w:t>
            </w:r>
          </w:p>
        </w:tc>
        <w:tc>
          <w:tcPr>
            <w:tcW w:w="0" w:type="auto"/>
            <w:hideMark/>
          </w:tcPr>
          <w:p w14:paraId="202EA90C" w14:textId="1539A4A1" w:rsidR="004D6281" w:rsidRPr="00BF7C26" w:rsidRDefault="00AC2CC6">
            <w:pPr>
              <w:pStyle w:val="Heading3"/>
              <w:keepNext w:val="0"/>
              <w:keepLines w:val="0"/>
              <w:spacing w:before="140" w:after="140"/>
              <w:rPr>
                <w:color w:val="000000"/>
              </w:rPr>
            </w:pPr>
            <w:r>
              <w:rPr>
                <w:color w:val="000000"/>
              </w:rPr>
              <w:t>Week 3</w:t>
            </w:r>
          </w:p>
        </w:tc>
      </w:tr>
      <w:tr w:rsidR="00AC2CC6" w:rsidRPr="00BF7C26" w14:paraId="414257D3" w14:textId="77777777" w:rsidTr="00E91704">
        <w:trPr>
          <w:trHeight w:val="540"/>
        </w:trPr>
        <w:tc>
          <w:tcPr>
            <w:tcW w:w="0" w:type="auto"/>
            <w:hideMark/>
          </w:tcPr>
          <w:p w14:paraId="649E9851" w14:textId="23751145" w:rsidR="004D6281" w:rsidRPr="00BF7C26" w:rsidRDefault="00E91704">
            <w:pPr>
              <w:pStyle w:val="Heading3"/>
              <w:keepNext w:val="0"/>
              <w:keepLines w:val="0"/>
              <w:spacing w:before="140" w:after="140"/>
              <w:rPr>
                <w:color w:val="000000"/>
              </w:rPr>
            </w:pPr>
            <w:r>
              <w:rPr>
                <w:color w:val="000000"/>
              </w:rPr>
              <w:t>Phase 2 Completion</w:t>
            </w:r>
          </w:p>
        </w:tc>
        <w:tc>
          <w:tcPr>
            <w:tcW w:w="0" w:type="auto"/>
            <w:hideMark/>
          </w:tcPr>
          <w:p w14:paraId="334651AA" w14:textId="695C3176" w:rsidR="004D6281" w:rsidRPr="00BF7C26" w:rsidRDefault="00AC2CC6">
            <w:pPr>
              <w:pStyle w:val="Heading3"/>
              <w:keepNext w:val="0"/>
              <w:keepLines w:val="0"/>
              <w:spacing w:before="140" w:after="140"/>
              <w:rPr>
                <w:color w:val="000000"/>
              </w:rPr>
            </w:pPr>
            <w:r>
              <w:rPr>
                <w:color w:val="000000"/>
              </w:rPr>
              <w:t>Backend API and allocation logic</w:t>
            </w:r>
          </w:p>
        </w:tc>
        <w:tc>
          <w:tcPr>
            <w:tcW w:w="0" w:type="auto"/>
            <w:hideMark/>
          </w:tcPr>
          <w:p w14:paraId="2BB7B25D" w14:textId="2C8ADAA7" w:rsidR="004D6281" w:rsidRPr="00BF7C26" w:rsidRDefault="00AC2CC6">
            <w:pPr>
              <w:pStyle w:val="Heading3"/>
              <w:keepNext w:val="0"/>
              <w:keepLines w:val="0"/>
              <w:spacing w:before="140" w:after="140"/>
              <w:rPr>
                <w:color w:val="000000"/>
              </w:rPr>
            </w:pPr>
            <w:r>
              <w:rPr>
                <w:color w:val="000000"/>
              </w:rPr>
              <w:t>Week 6</w:t>
            </w:r>
          </w:p>
        </w:tc>
      </w:tr>
      <w:tr w:rsidR="00AC2CC6" w:rsidRPr="00BF7C26" w14:paraId="5596E0BB" w14:textId="77777777" w:rsidTr="00E91704">
        <w:trPr>
          <w:trHeight w:val="540"/>
        </w:trPr>
        <w:tc>
          <w:tcPr>
            <w:tcW w:w="0" w:type="auto"/>
          </w:tcPr>
          <w:p w14:paraId="19AE96A3" w14:textId="6F3658AF" w:rsidR="00E91704" w:rsidRPr="00BF7C26" w:rsidRDefault="00E91704">
            <w:pPr>
              <w:pStyle w:val="Heading3"/>
              <w:keepNext w:val="0"/>
              <w:keepLines w:val="0"/>
              <w:spacing w:before="140" w:after="140"/>
              <w:rPr>
                <w:color w:val="000000"/>
              </w:rPr>
            </w:pPr>
            <w:r>
              <w:rPr>
                <w:color w:val="000000"/>
              </w:rPr>
              <w:t>Phase 3 Completion</w:t>
            </w:r>
          </w:p>
        </w:tc>
        <w:tc>
          <w:tcPr>
            <w:tcW w:w="0" w:type="auto"/>
          </w:tcPr>
          <w:p w14:paraId="59D5B611" w14:textId="09421A26" w:rsidR="00E91704" w:rsidRPr="00BF7C26" w:rsidRDefault="00AC2CC6">
            <w:pPr>
              <w:pStyle w:val="Heading3"/>
              <w:keepNext w:val="0"/>
              <w:keepLines w:val="0"/>
              <w:spacing w:before="140" w:after="140"/>
              <w:rPr>
                <w:color w:val="000000"/>
              </w:rPr>
            </w:pPr>
            <w:r>
              <w:rPr>
                <w:color w:val="000000"/>
              </w:rPr>
              <w:t>Routing integration and frontend interface</w:t>
            </w:r>
          </w:p>
        </w:tc>
        <w:tc>
          <w:tcPr>
            <w:tcW w:w="0" w:type="auto"/>
          </w:tcPr>
          <w:p w14:paraId="76B6959F" w14:textId="42B33EAD" w:rsidR="00E91704" w:rsidRPr="00BF7C26" w:rsidRDefault="00AC2CC6">
            <w:pPr>
              <w:pStyle w:val="Heading3"/>
              <w:keepNext w:val="0"/>
              <w:keepLines w:val="0"/>
              <w:spacing w:before="140" w:after="140"/>
              <w:rPr>
                <w:color w:val="000000"/>
              </w:rPr>
            </w:pPr>
            <w:r>
              <w:rPr>
                <w:color w:val="000000"/>
              </w:rPr>
              <w:t>Week 9</w:t>
            </w:r>
          </w:p>
        </w:tc>
      </w:tr>
      <w:tr w:rsidR="00AC2CC6" w:rsidRPr="00BF7C26" w14:paraId="052AD7EE" w14:textId="77777777" w:rsidTr="00E91704">
        <w:trPr>
          <w:trHeight w:val="540"/>
        </w:trPr>
        <w:tc>
          <w:tcPr>
            <w:tcW w:w="0" w:type="auto"/>
          </w:tcPr>
          <w:p w14:paraId="18385C66" w14:textId="341B267E" w:rsidR="00E91704" w:rsidRPr="00BF7C26" w:rsidRDefault="00E91704">
            <w:pPr>
              <w:pStyle w:val="Heading3"/>
              <w:keepNext w:val="0"/>
              <w:keepLines w:val="0"/>
              <w:spacing w:before="140" w:after="140"/>
              <w:rPr>
                <w:color w:val="000000"/>
              </w:rPr>
            </w:pPr>
            <w:r>
              <w:rPr>
                <w:color w:val="000000"/>
              </w:rPr>
              <w:t>Final Delivery</w:t>
            </w:r>
          </w:p>
        </w:tc>
        <w:tc>
          <w:tcPr>
            <w:tcW w:w="0" w:type="auto"/>
          </w:tcPr>
          <w:p w14:paraId="453D6F33" w14:textId="2F0B1AAA" w:rsidR="00E91704" w:rsidRPr="00BF7C26" w:rsidRDefault="00AC2CC6">
            <w:pPr>
              <w:pStyle w:val="Heading3"/>
              <w:keepNext w:val="0"/>
              <w:keepLines w:val="0"/>
              <w:spacing w:before="140" w:after="140"/>
              <w:rPr>
                <w:color w:val="000000"/>
              </w:rPr>
            </w:pPr>
            <w:r>
              <w:rPr>
                <w:color w:val="000000"/>
              </w:rPr>
              <w:t>Testing, documentation and presentation</w:t>
            </w:r>
          </w:p>
        </w:tc>
        <w:tc>
          <w:tcPr>
            <w:tcW w:w="0" w:type="auto"/>
          </w:tcPr>
          <w:p w14:paraId="60DFCF91" w14:textId="2F7EF21E" w:rsidR="00E91704" w:rsidRPr="00BF7C26" w:rsidRDefault="00AC2CC6">
            <w:pPr>
              <w:pStyle w:val="Heading3"/>
              <w:keepNext w:val="0"/>
              <w:keepLines w:val="0"/>
              <w:spacing w:before="140" w:after="140"/>
              <w:rPr>
                <w:color w:val="000000"/>
              </w:rPr>
            </w:pPr>
            <w:r>
              <w:rPr>
                <w:color w:val="000000"/>
              </w:rPr>
              <w:t>End of Semester</w:t>
            </w:r>
          </w:p>
        </w:tc>
      </w:tr>
    </w:tbl>
    <w:p w14:paraId="293022C7" w14:textId="77777777" w:rsidR="004D6281" w:rsidRPr="00BF7C26" w:rsidRDefault="004D6281">
      <w:pPr>
        <w:spacing w:before="120" w:after="120"/>
        <w:rPr>
          <w:sz w:val="28"/>
          <w:szCs w:val="28"/>
        </w:rPr>
      </w:pPr>
    </w:p>
    <w:p w14:paraId="36B30010" w14:textId="77777777" w:rsidR="004D6281" w:rsidRPr="00BF7C26" w:rsidRDefault="00000000">
      <w:pPr>
        <w:pStyle w:val="Heading3"/>
        <w:keepNext w:val="0"/>
        <w:keepLines w:val="0"/>
        <w:spacing w:before="281" w:after="140"/>
      </w:pPr>
      <w:r w:rsidRPr="00BF7C26">
        <w:rPr>
          <w:color w:val="auto"/>
        </w:rPr>
        <w:t>5. Roles and Responsibilities</w:t>
      </w:r>
    </w:p>
    <w:p w14:paraId="0C164281" w14:textId="77777777" w:rsidR="004D6281" w:rsidRPr="00BF7C26" w:rsidRDefault="00000000">
      <w:pPr>
        <w:pStyle w:val="Heading3"/>
        <w:keepNext w:val="0"/>
        <w:keepLines w:val="0"/>
        <w:spacing w:before="140" w:after="140"/>
      </w:pPr>
      <w:r w:rsidRPr="00BF7C26">
        <w:rPr>
          <w:color w:val="auto"/>
        </w:rPr>
        <w:t>Outline the key roles and their responsibilities within the project.</w:t>
      </w:r>
    </w:p>
    <w:p w14:paraId="4D01F66D" w14:textId="77777777" w:rsidR="004D6281" w:rsidRPr="00BF7C26" w:rsidRDefault="00000000">
      <w:pPr>
        <w:numPr>
          <w:ilvl w:val="0"/>
          <w:numId w:val="3"/>
        </w:numPr>
        <w:spacing w:before="240" w:after="120"/>
        <w:ind w:hanging="242"/>
        <w:rPr>
          <w:sz w:val="28"/>
          <w:szCs w:val="28"/>
        </w:rPr>
      </w:pPr>
      <w:r w:rsidRPr="00BF7C26">
        <w:rPr>
          <w:b/>
          <w:bCs/>
          <w:strike/>
          <w:sz w:val="28"/>
          <w:szCs w:val="28"/>
        </w:rPr>
        <w:t>Project Manager:</w:t>
      </w:r>
      <w:r w:rsidRPr="00BF7C26">
        <w:rPr>
          <w:strike/>
          <w:sz w:val="28"/>
          <w:szCs w:val="28"/>
        </w:rPr>
        <w:t xml:space="preserve"> [Name] - [Responsibilities]</w:t>
      </w:r>
    </w:p>
    <w:p w14:paraId="5F5789D7" w14:textId="77777777" w:rsidR="004D6281" w:rsidRPr="00BF7C26" w:rsidRDefault="00000000">
      <w:pPr>
        <w:numPr>
          <w:ilvl w:val="0"/>
          <w:numId w:val="3"/>
        </w:numPr>
        <w:spacing w:before="120" w:after="120"/>
        <w:ind w:hanging="242"/>
        <w:rPr>
          <w:sz w:val="28"/>
          <w:szCs w:val="28"/>
        </w:rPr>
      </w:pPr>
      <w:r w:rsidRPr="00BF7C26">
        <w:rPr>
          <w:b/>
          <w:bCs/>
          <w:sz w:val="28"/>
          <w:szCs w:val="28"/>
        </w:rPr>
        <w:t>Team Members:</w:t>
      </w:r>
    </w:p>
    <w:p w14:paraId="3C4FD991" w14:textId="5CD0D983" w:rsidR="004D6281" w:rsidRPr="00BF7C26" w:rsidRDefault="00000000" w:rsidP="00BF7C26">
      <w:pPr>
        <w:numPr>
          <w:ilvl w:val="1"/>
          <w:numId w:val="3"/>
        </w:numPr>
        <w:spacing w:before="120" w:after="120"/>
        <w:rPr>
          <w:sz w:val="28"/>
          <w:szCs w:val="28"/>
        </w:rPr>
      </w:pPr>
      <w:r w:rsidRPr="00BF7C26">
        <w:rPr>
          <w:sz w:val="28"/>
          <w:szCs w:val="28"/>
        </w:rPr>
        <w:t>Aditya Kumar Kadapa</w:t>
      </w:r>
      <w:r w:rsidR="00AC2CC6">
        <w:rPr>
          <w:sz w:val="28"/>
          <w:szCs w:val="28"/>
        </w:rPr>
        <w:t xml:space="preserve"> – Project Manager and Systems Architect</w:t>
      </w:r>
    </w:p>
    <w:p w14:paraId="67CDB309" w14:textId="77777777" w:rsidR="00AC2CC6" w:rsidRDefault="00000000" w:rsidP="00AC2CC6">
      <w:pPr>
        <w:numPr>
          <w:ilvl w:val="1"/>
          <w:numId w:val="3"/>
        </w:numPr>
        <w:spacing w:before="120" w:after="120"/>
        <w:rPr>
          <w:sz w:val="28"/>
          <w:szCs w:val="28"/>
        </w:rPr>
      </w:pPr>
      <w:proofErr w:type="spellStart"/>
      <w:r w:rsidRPr="00BF7C26">
        <w:rPr>
          <w:sz w:val="28"/>
          <w:szCs w:val="28"/>
        </w:rPr>
        <w:t>Cherukupally</w:t>
      </w:r>
      <w:proofErr w:type="spellEnd"/>
      <w:r w:rsidRPr="00BF7C26">
        <w:rPr>
          <w:sz w:val="28"/>
          <w:szCs w:val="28"/>
        </w:rPr>
        <w:t xml:space="preserve"> Ajay Simha Reddy</w:t>
      </w:r>
      <w:r w:rsidR="00AC2CC6">
        <w:rPr>
          <w:sz w:val="28"/>
          <w:szCs w:val="28"/>
        </w:rPr>
        <w:t xml:space="preserve"> – Backend and Allocation Logic</w:t>
      </w:r>
    </w:p>
    <w:p w14:paraId="5E5A6F0F" w14:textId="3CFD68F9" w:rsidR="004D6281" w:rsidRPr="00BF7C26" w:rsidRDefault="00AC2CC6" w:rsidP="00AC2CC6">
      <w:pPr>
        <w:spacing w:before="120" w:after="120"/>
        <w:ind w:left="5040"/>
        <w:rPr>
          <w:sz w:val="28"/>
          <w:szCs w:val="28"/>
        </w:rPr>
      </w:pPr>
      <w:r>
        <w:rPr>
          <w:sz w:val="28"/>
          <w:szCs w:val="28"/>
        </w:rPr>
        <w:t xml:space="preserve">      Engineer</w:t>
      </w:r>
    </w:p>
    <w:p w14:paraId="4E63750E" w14:textId="6C808BE2" w:rsidR="004D6281" w:rsidRPr="00BF7C26" w:rsidRDefault="00000000" w:rsidP="00BF7C26">
      <w:pPr>
        <w:numPr>
          <w:ilvl w:val="1"/>
          <w:numId w:val="3"/>
        </w:numPr>
        <w:spacing w:before="120" w:after="120"/>
        <w:rPr>
          <w:sz w:val="28"/>
          <w:szCs w:val="28"/>
        </w:rPr>
      </w:pPr>
      <w:r w:rsidRPr="00BF7C26">
        <w:rPr>
          <w:sz w:val="28"/>
          <w:szCs w:val="28"/>
        </w:rPr>
        <w:t>Abdul Sami Roshan</w:t>
      </w:r>
      <w:r w:rsidR="00AC2CC6">
        <w:rPr>
          <w:sz w:val="28"/>
          <w:szCs w:val="28"/>
        </w:rPr>
        <w:t xml:space="preserve"> – Frontend and Map Visu</w:t>
      </w:r>
      <w:r w:rsidR="00320FF4">
        <w:rPr>
          <w:sz w:val="28"/>
          <w:szCs w:val="28"/>
        </w:rPr>
        <w:t>alization Developer</w:t>
      </w:r>
    </w:p>
    <w:p w14:paraId="79458D80" w14:textId="77777777" w:rsidR="00320FF4" w:rsidRDefault="00000000" w:rsidP="00320FF4">
      <w:pPr>
        <w:numPr>
          <w:ilvl w:val="1"/>
          <w:numId w:val="3"/>
        </w:numPr>
        <w:spacing w:before="120" w:after="120"/>
        <w:rPr>
          <w:sz w:val="28"/>
          <w:szCs w:val="28"/>
        </w:rPr>
      </w:pPr>
      <w:r w:rsidRPr="00BF7C26">
        <w:rPr>
          <w:sz w:val="28"/>
          <w:szCs w:val="28"/>
        </w:rPr>
        <w:t xml:space="preserve">Gaurav Naidu </w:t>
      </w:r>
      <w:proofErr w:type="spellStart"/>
      <w:r w:rsidRPr="00BF7C26">
        <w:rPr>
          <w:sz w:val="28"/>
          <w:szCs w:val="28"/>
        </w:rPr>
        <w:t>Korada</w:t>
      </w:r>
      <w:proofErr w:type="spellEnd"/>
      <w:r w:rsidR="00320FF4">
        <w:rPr>
          <w:sz w:val="28"/>
          <w:szCs w:val="28"/>
        </w:rPr>
        <w:t xml:space="preserve"> – Database and Data Engineering lead</w:t>
      </w:r>
    </w:p>
    <w:p w14:paraId="2A5DDC1C" w14:textId="77777777" w:rsidR="00320FF4" w:rsidRDefault="00000000" w:rsidP="00320FF4">
      <w:pPr>
        <w:numPr>
          <w:ilvl w:val="1"/>
          <w:numId w:val="3"/>
        </w:numPr>
        <w:spacing w:before="120" w:after="120"/>
        <w:rPr>
          <w:sz w:val="28"/>
          <w:szCs w:val="28"/>
        </w:rPr>
      </w:pPr>
      <w:r w:rsidRPr="00320FF4">
        <w:rPr>
          <w:sz w:val="28"/>
          <w:szCs w:val="28"/>
        </w:rPr>
        <w:t>Arun Krishna Reddy Nalamaru</w:t>
      </w:r>
      <w:r w:rsidR="00320FF4" w:rsidRPr="00320FF4">
        <w:rPr>
          <w:sz w:val="28"/>
          <w:szCs w:val="28"/>
        </w:rPr>
        <w:t xml:space="preserve"> – Simulation and Movement Systems</w:t>
      </w:r>
    </w:p>
    <w:p w14:paraId="6C3B9A2E" w14:textId="65405EEA" w:rsidR="004D6281" w:rsidRPr="00320FF4" w:rsidRDefault="00320FF4" w:rsidP="00320FF4">
      <w:pPr>
        <w:spacing w:before="120" w:after="120"/>
        <w:ind w:left="5040"/>
        <w:rPr>
          <w:sz w:val="28"/>
          <w:szCs w:val="28"/>
        </w:rPr>
      </w:pPr>
      <w:r>
        <w:rPr>
          <w:sz w:val="28"/>
          <w:szCs w:val="28"/>
        </w:rPr>
        <w:t xml:space="preserve">   </w:t>
      </w:r>
      <w:r w:rsidRPr="00320FF4">
        <w:rPr>
          <w:sz w:val="28"/>
          <w:szCs w:val="28"/>
        </w:rPr>
        <w:t>Engineer</w:t>
      </w:r>
    </w:p>
    <w:p w14:paraId="4596D0C5" w14:textId="77777777" w:rsidR="004D6281" w:rsidRPr="00BF7C26" w:rsidRDefault="00000000">
      <w:pPr>
        <w:numPr>
          <w:ilvl w:val="0"/>
          <w:numId w:val="3"/>
        </w:numPr>
        <w:spacing w:before="120" w:after="240"/>
        <w:ind w:hanging="242"/>
        <w:rPr>
          <w:sz w:val="28"/>
          <w:szCs w:val="28"/>
        </w:rPr>
      </w:pPr>
      <w:r w:rsidRPr="00BF7C26">
        <w:rPr>
          <w:b/>
          <w:bCs/>
          <w:sz w:val="28"/>
          <w:szCs w:val="28"/>
        </w:rPr>
        <w:t>Client Contact:</w:t>
      </w:r>
      <w:r w:rsidRPr="00BF7C26">
        <w:rPr>
          <w:sz w:val="28"/>
          <w:szCs w:val="28"/>
        </w:rPr>
        <w:t xml:space="preserve"> Software Engineering course, Mahindra University</w:t>
      </w:r>
    </w:p>
    <w:p w14:paraId="45D3EB5C" w14:textId="77777777" w:rsidR="004D6281" w:rsidRPr="00BF7C26" w:rsidRDefault="004D6281">
      <w:pPr>
        <w:spacing w:before="120" w:after="120"/>
        <w:rPr>
          <w:sz w:val="28"/>
          <w:szCs w:val="28"/>
        </w:rPr>
      </w:pPr>
    </w:p>
    <w:p w14:paraId="6DF9016F" w14:textId="77777777" w:rsidR="004D6281" w:rsidRPr="00BF7C26" w:rsidRDefault="00000000">
      <w:pPr>
        <w:pStyle w:val="Heading3"/>
        <w:keepNext w:val="0"/>
        <w:keepLines w:val="0"/>
        <w:spacing w:before="281" w:after="140"/>
      </w:pPr>
      <w:r w:rsidRPr="00BF7C26">
        <w:rPr>
          <w:color w:val="auto"/>
        </w:rPr>
        <w:t>6. Budget and Payment Terms (For now, you can ignore this)</w:t>
      </w:r>
    </w:p>
    <w:p w14:paraId="7DFDB143" w14:textId="2E6395EC" w:rsidR="004D6281" w:rsidRPr="00BF7C26" w:rsidRDefault="00AC2CC6" w:rsidP="00AC2CC6">
      <w:pPr>
        <w:spacing w:before="120" w:after="120"/>
        <w:ind w:left="720"/>
        <w:rPr>
          <w:sz w:val="28"/>
          <w:szCs w:val="28"/>
        </w:rPr>
      </w:pPr>
      <w:r>
        <w:rPr>
          <w:sz w:val="28"/>
          <w:szCs w:val="28"/>
        </w:rPr>
        <w:lastRenderedPageBreak/>
        <w:t>This project is developed as part of an academic course. Budget and payment terms are not applicable</w:t>
      </w:r>
    </w:p>
    <w:p w14:paraId="08864676" w14:textId="77777777" w:rsidR="004D6281" w:rsidRPr="00BF7C26" w:rsidRDefault="00000000">
      <w:pPr>
        <w:pStyle w:val="Heading3"/>
        <w:keepNext w:val="0"/>
        <w:keepLines w:val="0"/>
        <w:spacing w:before="281" w:after="140"/>
      </w:pPr>
      <w:r w:rsidRPr="00BF7C26">
        <w:rPr>
          <w:color w:val="auto"/>
        </w:rPr>
        <w:t>7. Assumptions and Constraints</w:t>
      </w:r>
    </w:p>
    <w:p w14:paraId="2249DEBB" w14:textId="77777777" w:rsidR="004D6281" w:rsidRPr="00BF7C26" w:rsidRDefault="00000000">
      <w:pPr>
        <w:pStyle w:val="Heading3"/>
        <w:keepNext w:val="0"/>
        <w:keepLines w:val="0"/>
        <w:spacing w:before="140" w:after="140"/>
      </w:pPr>
      <w:r w:rsidRPr="00BF7C26">
        <w:rPr>
          <w:color w:val="auto"/>
        </w:rPr>
        <w:t>List any assumptions and constraints that may impact the project.</w:t>
      </w:r>
    </w:p>
    <w:p w14:paraId="06F278D0" w14:textId="77777777" w:rsidR="004D6281" w:rsidRPr="00BF7C26" w:rsidRDefault="00000000">
      <w:pPr>
        <w:numPr>
          <w:ilvl w:val="0"/>
          <w:numId w:val="5"/>
        </w:numPr>
        <w:spacing w:before="240" w:after="120"/>
        <w:ind w:hanging="242"/>
        <w:rPr>
          <w:sz w:val="28"/>
          <w:szCs w:val="28"/>
        </w:rPr>
      </w:pPr>
      <w:r w:rsidRPr="00BF7C26">
        <w:rPr>
          <w:b/>
          <w:bCs/>
          <w:sz w:val="28"/>
          <w:szCs w:val="28"/>
        </w:rPr>
        <w:t>Assumptions:</w:t>
      </w:r>
    </w:p>
    <w:p w14:paraId="36AF7BD9" w14:textId="77777777" w:rsidR="00AC2CC6" w:rsidRDefault="00AC2CC6" w:rsidP="00BF7C26">
      <w:pPr>
        <w:numPr>
          <w:ilvl w:val="1"/>
          <w:numId w:val="5"/>
        </w:numPr>
        <w:spacing w:before="120" w:after="120"/>
        <w:rPr>
          <w:sz w:val="28"/>
          <w:szCs w:val="28"/>
        </w:rPr>
      </w:pPr>
      <w:r w:rsidRPr="00AC2CC6">
        <w:rPr>
          <w:sz w:val="28"/>
          <w:szCs w:val="28"/>
        </w:rPr>
        <w:t>Publicly available emergency station location data for Hyderabad is accurate</w:t>
      </w:r>
    </w:p>
    <w:p w14:paraId="45DD4628" w14:textId="77777777" w:rsidR="00AC2CC6" w:rsidRDefault="00AC2CC6" w:rsidP="00BF7C26">
      <w:pPr>
        <w:numPr>
          <w:ilvl w:val="1"/>
          <w:numId w:val="5"/>
        </w:numPr>
        <w:spacing w:before="120" w:after="120"/>
        <w:rPr>
          <w:sz w:val="28"/>
          <w:szCs w:val="28"/>
        </w:rPr>
      </w:pPr>
      <w:r w:rsidRPr="00AC2CC6">
        <w:rPr>
          <w:sz w:val="28"/>
          <w:szCs w:val="28"/>
        </w:rPr>
        <w:t>Routing API services provide reliable route and ETA information</w:t>
      </w:r>
    </w:p>
    <w:p w14:paraId="694412C4" w14:textId="77777777" w:rsidR="00AC2CC6" w:rsidRDefault="00AC2CC6" w:rsidP="00AC2CC6">
      <w:pPr>
        <w:numPr>
          <w:ilvl w:val="1"/>
          <w:numId w:val="5"/>
        </w:numPr>
        <w:spacing w:before="120" w:after="120"/>
        <w:rPr>
          <w:sz w:val="28"/>
          <w:szCs w:val="28"/>
        </w:rPr>
      </w:pPr>
      <w:r w:rsidRPr="00AC2CC6">
        <w:rPr>
          <w:sz w:val="28"/>
          <w:szCs w:val="28"/>
        </w:rPr>
        <w:t>Required development tools and APIs are accessible within free-tier usage limits</w:t>
      </w:r>
    </w:p>
    <w:p w14:paraId="1134A497" w14:textId="473221B6" w:rsidR="004D6281" w:rsidRPr="00BF7C26" w:rsidRDefault="00000000">
      <w:pPr>
        <w:numPr>
          <w:ilvl w:val="0"/>
          <w:numId w:val="5"/>
        </w:numPr>
        <w:spacing w:before="120" w:after="120"/>
        <w:ind w:hanging="242"/>
        <w:rPr>
          <w:sz w:val="28"/>
          <w:szCs w:val="28"/>
        </w:rPr>
      </w:pPr>
      <w:r w:rsidRPr="00BF7C26">
        <w:rPr>
          <w:b/>
          <w:bCs/>
          <w:sz w:val="28"/>
          <w:szCs w:val="28"/>
        </w:rPr>
        <w:t>Constraints:</w:t>
      </w:r>
    </w:p>
    <w:p w14:paraId="72F09ADA" w14:textId="77777777" w:rsidR="00AC2CC6" w:rsidRDefault="00AC2CC6" w:rsidP="00BF7C26">
      <w:pPr>
        <w:pStyle w:val="ListParagraph"/>
        <w:numPr>
          <w:ilvl w:val="1"/>
          <w:numId w:val="5"/>
        </w:numPr>
        <w:spacing w:before="120" w:after="120"/>
        <w:rPr>
          <w:sz w:val="28"/>
          <w:szCs w:val="28"/>
        </w:rPr>
      </w:pPr>
      <w:r w:rsidRPr="00AC2CC6">
        <w:rPr>
          <w:sz w:val="28"/>
          <w:szCs w:val="28"/>
        </w:rPr>
        <w:t>The system is implemented as a prototype for academic purposes only</w:t>
      </w:r>
    </w:p>
    <w:p w14:paraId="39184CE0" w14:textId="77777777" w:rsidR="00AC2CC6" w:rsidRDefault="00AC2CC6" w:rsidP="00AC2CC6">
      <w:pPr>
        <w:pStyle w:val="ListParagraph"/>
        <w:numPr>
          <w:ilvl w:val="1"/>
          <w:numId w:val="5"/>
        </w:numPr>
        <w:spacing w:before="120" w:after="120"/>
        <w:rPr>
          <w:sz w:val="28"/>
          <w:szCs w:val="28"/>
          <w:lang w:val="en-IN"/>
        </w:rPr>
      </w:pPr>
      <w:r w:rsidRPr="00AC2CC6">
        <w:rPr>
          <w:sz w:val="28"/>
          <w:szCs w:val="28"/>
          <w:lang w:val="en-IN"/>
        </w:rPr>
        <w:t>No integration with real-time government emergency systems</w:t>
      </w:r>
    </w:p>
    <w:p w14:paraId="791F824A" w14:textId="16BBAE3E" w:rsidR="004D6281" w:rsidRPr="00AC2CC6" w:rsidRDefault="00AC2CC6" w:rsidP="00AC2CC6">
      <w:pPr>
        <w:pStyle w:val="ListParagraph"/>
        <w:numPr>
          <w:ilvl w:val="1"/>
          <w:numId w:val="5"/>
        </w:numPr>
        <w:spacing w:before="120" w:after="120"/>
        <w:rPr>
          <w:sz w:val="28"/>
          <w:szCs w:val="28"/>
          <w:lang w:val="en-IN"/>
        </w:rPr>
      </w:pPr>
      <w:r w:rsidRPr="00AC2CC6">
        <w:rPr>
          <w:sz w:val="28"/>
          <w:szCs w:val="28"/>
        </w:rPr>
        <w:t>Live emergency vehicle GPS data is not publicly accessible</w:t>
      </w:r>
    </w:p>
    <w:p w14:paraId="578AB493" w14:textId="53FFFAFC" w:rsidR="00AC2CC6" w:rsidRPr="00AC2CC6" w:rsidRDefault="00AC2CC6" w:rsidP="00AC2CC6">
      <w:pPr>
        <w:pStyle w:val="ListParagraph"/>
        <w:numPr>
          <w:ilvl w:val="1"/>
          <w:numId w:val="5"/>
        </w:numPr>
        <w:spacing w:before="120" w:after="120"/>
        <w:rPr>
          <w:sz w:val="28"/>
          <w:szCs w:val="28"/>
          <w:lang w:val="en-IN"/>
        </w:rPr>
      </w:pPr>
      <w:r w:rsidRPr="00AC2CC6">
        <w:rPr>
          <w:sz w:val="28"/>
          <w:szCs w:val="28"/>
        </w:rPr>
        <w:t>Project must be completed within the semester timeline</w:t>
      </w:r>
    </w:p>
    <w:p w14:paraId="48D64B04" w14:textId="77777777" w:rsidR="004D6281" w:rsidRPr="00BF7C26" w:rsidRDefault="00000000">
      <w:pPr>
        <w:pStyle w:val="Heading3"/>
        <w:keepNext w:val="0"/>
        <w:keepLines w:val="0"/>
        <w:spacing w:before="281" w:after="140"/>
      </w:pPr>
      <w:r w:rsidRPr="00BF7C26">
        <w:rPr>
          <w:color w:val="auto"/>
        </w:rPr>
        <w:t>8. Approval Signatures</w:t>
      </w:r>
    </w:p>
    <w:p w14:paraId="6008B54A" w14:textId="77777777" w:rsidR="004D6281" w:rsidRPr="00BF7C26" w:rsidRDefault="00000000">
      <w:pPr>
        <w:pStyle w:val="Heading3"/>
        <w:keepNext w:val="0"/>
        <w:keepLines w:val="0"/>
        <w:spacing w:before="140" w:after="140"/>
      </w:pPr>
      <w:r w:rsidRPr="00BF7C26">
        <w:rPr>
          <w:color w:val="auto"/>
        </w:rPr>
        <w:t>Client:</w:t>
      </w:r>
    </w:p>
    <w:p w14:paraId="491FB3BF" w14:textId="77777777" w:rsidR="004D6281" w:rsidRPr="00BF7C26" w:rsidRDefault="00000000">
      <w:pPr>
        <w:pStyle w:val="Heading3"/>
        <w:keepNext w:val="0"/>
        <w:keepLines w:val="0"/>
        <w:spacing w:before="140" w:after="140"/>
      </w:pPr>
      <w:r w:rsidRPr="00BF7C26">
        <w:rPr>
          <w:color w:val="auto"/>
        </w:rPr>
        <w:t>Name: ____________________</w:t>
      </w:r>
    </w:p>
    <w:p w14:paraId="603F7463" w14:textId="77777777" w:rsidR="004D6281" w:rsidRPr="00BF7C26" w:rsidRDefault="00000000">
      <w:pPr>
        <w:pStyle w:val="Heading3"/>
        <w:keepNext w:val="0"/>
        <w:keepLines w:val="0"/>
        <w:spacing w:before="140" w:after="140"/>
      </w:pPr>
      <w:r w:rsidRPr="00BF7C26">
        <w:rPr>
          <w:color w:val="auto"/>
        </w:rPr>
        <w:t>Title: ____________________</w:t>
      </w:r>
    </w:p>
    <w:p w14:paraId="7D60D72C" w14:textId="77777777" w:rsidR="004D6281" w:rsidRPr="00BF7C26" w:rsidRDefault="00000000">
      <w:pPr>
        <w:pStyle w:val="Heading3"/>
        <w:keepNext w:val="0"/>
        <w:keepLines w:val="0"/>
        <w:spacing w:before="140" w:after="140"/>
      </w:pPr>
      <w:r w:rsidRPr="00BF7C26">
        <w:rPr>
          <w:color w:val="auto"/>
        </w:rPr>
        <w:t>Signature: ________________</w:t>
      </w:r>
    </w:p>
    <w:p w14:paraId="072BB1B1" w14:textId="77777777" w:rsidR="004D6281" w:rsidRPr="00BF7C26" w:rsidRDefault="00000000">
      <w:pPr>
        <w:pStyle w:val="Heading3"/>
        <w:keepNext w:val="0"/>
        <w:keepLines w:val="0"/>
        <w:spacing w:before="140" w:after="140"/>
      </w:pPr>
      <w:r w:rsidRPr="00BF7C26">
        <w:rPr>
          <w:color w:val="auto"/>
        </w:rPr>
        <w:t>Date: ____________________</w:t>
      </w:r>
    </w:p>
    <w:p w14:paraId="324C8CC6" w14:textId="77777777" w:rsidR="004D6281" w:rsidRPr="00BF7C26" w:rsidRDefault="00000000">
      <w:pPr>
        <w:pStyle w:val="Heading3"/>
        <w:keepNext w:val="0"/>
        <w:keepLines w:val="0"/>
        <w:spacing w:before="140" w:after="140"/>
      </w:pPr>
      <w:r w:rsidRPr="00BF7C26">
        <w:rPr>
          <w:color w:val="auto"/>
        </w:rPr>
        <w:t>Service Provider:</w:t>
      </w:r>
    </w:p>
    <w:p w14:paraId="3DC1479F" w14:textId="77777777" w:rsidR="004D6281" w:rsidRPr="00BF7C26" w:rsidRDefault="00000000">
      <w:pPr>
        <w:pStyle w:val="Heading3"/>
        <w:keepNext w:val="0"/>
        <w:keepLines w:val="0"/>
        <w:spacing w:before="140" w:after="140"/>
      </w:pPr>
      <w:r w:rsidRPr="00BF7C26">
        <w:rPr>
          <w:color w:val="auto"/>
        </w:rPr>
        <w:t>Name: ____________________</w:t>
      </w:r>
    </w:p>
    <w:p w14:paraId="3AE56160" w14:textId="77777777" w:rsidR="004D6281" w:rsidRPr="00BF7C26" w:rsidRDefault="00000000">
      <w:pPr>
        <w:pStyle w:val="Heading3"/>
        <w:keepNext w:val="0"/>
        <w:keepLines w:val="0"/>
        <w:spacing w:before="140" w:after="140"/>
      </w:pPr>
      <w:r w:rsidRPr="00BF7C26">
        <w:rPr>
          <w:color w:val="auto"/>
        </w:rPr>
        <w:t>Title: ____________________</w:t>
      </w:r>
    </w:p>
    <w:p w14:paraId="0CD565B6" w14:textId="77777777" w:rsidR="004D6281" w:rsidRPr="00BF7C26" w:rsidRDefault="00000000">
      <w:pPr>
        <w:pStyle w:val="Heading3"/>
        <w:keepNext w:val="0"/>
        <w:keepLines w:val="0"/>
        <w:spacing w:before="140" w:after="140"/>
      </w:pPr>
      <w:r w:rsidRPr="00BF7C26">
        <w:rPr>
          <w:color w:val="auto"/>
        </w:rPr>
        <w:t>Signature: ________________</w:t>
      </w:r>
    </w:p>
    <w:p w14:paraId="71ABB5AE" w14:textId="77777777" w:rsidR="004D6281" w:rsidRPr="00BF7C26" w:rsidRDefault="00000000">
      <w:pPr>
        <w:pStyle w:val="Heading3"/>
        <w:keepNext w:val="0"/>
        <w:keepLines w:val="0"/>
        <w:spacing w:before="140" w:after="140"/>
      </w:pPr>
      <w:r w:rsidRPr="00BF7C26">
        <w:rPr>
          <w:color w:val="auto"/>
        </w:rPr>
        <w:t>Date: ____________________</w:t>
      </w:r>
    </w:p>
    <w:p w14:paraId="6365C7C0" w14:textId="77777777" w:rsidR="004D6281" w:rsidRPr="00BF7C26" w:rsidRDefault="004D6281">
      <w:pPr>
        <w:spacing w:before="120" w:after="120"/>
        <w:rPr>
          <w:sz w:val="28"/>
          <w:szCs w:val="28"/>
        </w:rPr>
      </w:pPr>
    </w:p>
    <w:p w14:paraId="4F3A6E52" w14:textId="6F022031" w:rsidR="004D6281" w:rsidRPr="00BF7C26" w:rsidRDefault="004D6281">
      <w:pPr>
        <w:spacing w:before="120" w:after="120"/>
        <w:rPr>
          <w:sz w:val="28"/>
          <w:szCs w:val="28"/>
        </w:rPr>
      </w:pPr>
    </w:p>
    <w:sectPr w:rsidR="004D6281" w:rsidRPr="00BF7C2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3ACCBE4"/>
    <w:lvl w:ilvl="0" w:tplc="272ADAB2">
      <w:start w:val="1"/>
      <w:numFmt w:val="bullet"/>
      <w:lvlText w:val=""/>
      <w:lvlJc w:val="left"/>
      <w:pPr>
        <w:ind w:left="720" w:hanging="360"/>
      </w:pPr>
      <w:rPr>
        <w:rFonts w:ascii="Symbol" w:hAnsi="Symbol"/>
      </w:rPr>
    </w:lvl>
    <w:lvl w:ilvl="1" w:tplc="7CAA1D78">
      <w:start w:val="1"/>
      <w:numFmt w:val="bullet"/>
      <w:lvlText w:val="o"/>
      <w:lvlJc w:val="left"/>
      <w:pPr>
        <w:tabs>
          <w:tab w:val="num" w:pos="1440"/>
        </w:tabs>
        <w:ind w:left="1440" w:hanging="360"/>
      </w:pPr>
      <w:rPr>
        <w:rFonts w:ascii="Courier New" w:hAnsi="Courier New"/>
      </w:rPr>
    </w:lvl>
    <w:lvl w:ilvl="2" w:tplc="D9CE7622">
      <w:start w:val="1"/>
      <w:numFmt w:val="bullet"/>
      <w:lvlText w:val=""/>
      <w:lvlJc w:val="left"/>
      <w:pPr>
        <w:tabs>
          <w:tab w:val="num" w:pos="2160"/>
        </w:tabs>
        <w:ind w:left="2160" w:hanging="360"/>
      </w:pPr>
      <w:rPr>
        <w:rFonts w:ascii="Wingdings" w:hAnsi="Wingdings"/>
      </w:rPr>
    </w:lvl>
    <w:lvl w:ilvl="3" w:tplc="5FE8B498">
      <w:start w:val="1"/>
      <w:numFmt w:val="bullet"/>
      <w:lvlText w:val=""/>
      <w:lvlJc w:val="left"/>
      <w:pPr>
        <w:tabs>
          <w:tab w:val="num" w:pos="2880"/>
        </w:tabs>
        <w:ind w:left="2880" w:hanging="360"/>
      </w:pPr>
      <w:rPr>
        <w:rFonts w:ascii="Symbol" w:hAnsi="Symbol"/>
      </w:rPr>
    </w:lvl>
    <w:lvl w:ilvl="4" w:tplc="98382A34">
      <w:start w:val="1"/>
      <w:numFmt w:val="bullet"/>
      <w:lvlText w:val="o"/>
      <w:lvlJc w:val="left"/>
      <w:pPr>
        <w:tabs>
          <w:tab w:val="num" w:pos="3600"/>
        </w:tabs>
        <w:ind w:left="3600" w:hanging="360"/>
      </w:pPr>
      <w:rPr>
        <w:rFonts w:ascii="Courier New" w:hAnsi="Courier New"/>
      </w:rPr>
    </w:lvl>
    <w:lvl w:ilvl="5" w:tplc="6EB0BDDC">
      <w:start w:val="1"/>
      <w:numFmt w:val="bullet"/>
      <w:lvlText w:val=""/>
      <w:lvlJc w:val="left"/>
      <w:pPr>
        <w:tabs>
          <w:tab w:val="num" w:pos="4320"/>
        </w:tabs>
        <w:ind w:left="4320" w:hanging="360"/>
      </w:pPr>
      <w:rPr>
        <w:rFonts w:ascii="Wingdings" w:hAnsi="Wingdings"/>
      </w:rPr>
    </w:lvl>
    <w:lvl w:ilvl="6" w:tplc="36F0FDC4">
      <w:start w:val="1"/>
      <w:numFmt w:val="bullet"/>
      <w:lvlText w:val=""/>
      <w:lvlJc w:val="left"/>
      <w:pPr>
        <w:tabs>
          <w:tab w:val="num" w:pos="5040"/>
        </w:tabs>
        <w:ind w:left="5040" w:hanging="360"/>
      </w:pPr>
      <w:rPr>
        <w:rFonts w:ascii="Symbol" w:hAnsi="Symbol"/>
      </w:rPr>
    </w:lvl>
    <w:lvl w:ilvl="7" w:tplc="EC38AB8E">
      <w:start w:val="1"/>
      <w:numFmt w:val="bullet"/>
      <w:lvlText w:val="o"/>
      <w:lvlJc w:val="left"/>
      <w:pPr>
        <w:tabs>
          <w:tab w:val="num" w:pos="5760"/>
        </w:tabs>
        <w:ind w:left="5760" w:hanging="360"/>
      </w:pPr>
      <w:rPr>
        <w:rFonts w:ascii="Courier New" w:hAnsi="Courier New"/>
      </w:rPr>
    </w:lvl>
    <w:lvl w:ilvl="8" w:tplc="09A8C84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FC27CBA">
      <w:start w:val="1"/>
      <w:numFmt w:val="bullet"/>
      <w:lvlText w:val=""/>
      <w:lvlJc w:val="left"/>
      <w:pPr>
        <w:ind w:left="720" w:hanging="360"/>
      </w:pPr>
      <w:rPr>
        <w:rFonts w:ascii="Symbol" w:hAnsi="Symbol"/>
      </w:rPr>
    </w:lvl>
    <w:lvl w:ilvl="1" w:tplc="4A22503C">
      <w:start w:val="1"/>
      <w:numFmt w:val="bullet"/>
      <w:lvlText w:val="o"/>
      <w:lvlJc w:val="left"/>
      <w:pPr>
        <w:tabs>
          <w:tab w:val="num" w:pos="1440"/>
        </w:tabs>
        <w:ind w:left="1440" w:hanging="360"/>
      </w:pPr>
      <w:rPr>
        <w:rFonts w:ascii="Courier New" w:hAnsi="Courier New"/>
      </w:rPr>
    </w:lvl>
    <w:lvl w:ilvl="2" w:tplc="7AFCB704">
      <w:start w:val="1"/>
      <w:numFmt w:val="bullet"/>
      <w:lvlText w:val=""/>
      <w:lvlJc w:val="left"/>
      <w:pPr>
        <w:tabs>
          <w:tab w:val="num" w:pos="2160"/>
        </w:tabs>
        <w:ind w:left="2160" w:hanging="360"/>
      </w:pPr>
      <w:rPr>
        <w:rFonts w:ascii="Wingdings" w:hAnsi="Wingdings"/>
      </w:rPr>
    </w:lvl>
    <w:lvl w:ilvl="3" w:tplc="CD501AD8">
      <w:start w:val="1"/>
      <w:numFmt w:val="bullet"/>
      <w:lvlText w:val=""/>
      <w:lvlJc w:val="left"/>
      <w:pPr>
        <w:tabs>
          <w:tab w:val="num" w:pos="2880"/>
        </w:tabs>
        <w:ind w:left="2880" w:hanging="360"/>
      </w:pPr>
      <w:rPr>
        <w:rFonts w:ascii="Symbol" w:hAnsi="Symbol"/>
      </w:rPr>
    </w:lvl>
    <w:lvl w:ilvl="4" w:tplc="2472909E">
      <w:start w:val="1"/>
      <w:numFmt w:val="bullet"/>
      <w:lvlText w:val="o"/>
      <w:lvlJc w:val="left"/>
      <w:pPr>
        <w:tabs>
          <w:tab w:val="num" w:pos="3600"/>
        </w:tabs>
        <w:ind w:left="3600" w:hanging="360"/>
      </w:pPr>
      <w:rPr>
        <w:rFonts w:ascii="Courier New" w:hAnsi="Courier New"/>
      </w:rPr>
    </w:lvl>
    <w:lvl w:ilvl="5" w:tplc="97646298">
      <w:start w:val="1"/>
      <w:numFmt w:val="bullet"/>
      <w:lvlText w:val=""/>
      <w:lvlJc w:val="left"/>
      <w:pPr>
        <w:tabs>
          <w:tab w:val="num" w:pos="4320"/>
        </w:tabs>
        <w:ind w:left="4320" w:hanging="360"/>
      </w:pPr>
      <w:rPr>
        <w:rFonts w:ascii="Wingdings" w:hAnsi="Wingdings"/>
      </w:rPr>
    </w:lvl>
    <w:lvl w:ilvl="6" w:tplc="DA209FE6">
      <w:start w:val="1"/>
      <w:numFmt w:val="bullet"/>
      <w:lvlText w:val=""/>
      <w:lvlJc w:val="left"/>
      <w:pPr>
        <w:tabs>
          <w:tab w:val="num" w:pos="5040"/>
        </w:tabs>
        <w:ind w:left="5040" w:hanging="360"/>
      </w:pPr>
      <w:rPr>
        <w:rFonts w:ascii="Symbol" w:hAnsi="Symbol"/>
      </w:rPr>
    </w:lvl>
    <w:lvl w:ilvl="7" w:tplc="A5DA3E82">
      <w:start w:val="1"/>
      <w:numFmt w:val="bullet"/>
      <w:lvlText w:val="o"/>
      <w:lvlJc w:val="left"/>
      <w:pPr>
        <w:tabs>
          <w:tab w:val="num" w:pos="5760"/>
        </w:tabs>
        <w:ind w:left="5760" w:hanging="360"/>
      </w:pPr>
      <w:rPr>
        <w:rFonts w:ascii="Courier New" w:hAnsi="Courier New"/>
      </w:rPr>
    </w:lvl>
    <w:lvl w:ilvl="8" w:tplc="7A90666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1E83288">
      <w:start w:val="1"/>
      <w:numFmt w:val="bullet"/>
      <w:lvlText w:val=""/>
      <w:lvlJc w:val="left"/>
      <w:pPr>
        <w:ind w:left="720" w:hanging="360"/>
      </w:pPr>
      <w:rPr>
        <w:rFonts w:ascii="Symbol" w:hAnsi="Symbol"/>
      </w:rPr>
    </w:lvl>
    <w:lvl w:ilvl="1" w:tplc="0D886E0C">
      <w:start w:val="1"/>
      <w:numFmt w:val="bullet"/>
      <w:lvlText w:val="o"/>
      <w:lvlJc w:val="left"/>
      <w:pPr>
        <w:tabs>
          <w:tab w:val="num" w:pos="1440"/>
        </w:tabs>
        <w:ind w:left="1440" w:hanging="360"/>
      </w:pPr>
      <w:rPr>
        <w:rFonts w:ascii="Courier New" w:hAnsi="Courier New"/>
      </w:rPr>
    </w:lvl>
    <w:lvl w:ilvl="2" w:tplc="3E7EDB2C">
      <w:start w:val="1"/>
      <w:numFmt w:val="bullet"/>
      <w:lvlText w:val=""/>
      <w:lvlJc w:val="left"/>
      <w:pPr>
        <w:tabs>
          <w:tab w:val="num" w:pos="2160"/>
        </w:tabs>
        <w:ind w:left="2160" w:hanging="360"/>
      </w:pPr>
      <w:rPr>
        <w:rFonts w:ascii="Wingdings" w:hAnsi="Wingdings"/>
      </w:rPr>
    </w:lvl>
    <w:lvl w:ilvl="3" w:tplc="E6285218">
      <w:start w:val="1"/>
      <w:numFmt w:val="bullet"/>
      <w:lvlText w:val=""/>
      <w:lvlJc w:val="left"/>
      <w:pPr>
        <w:tabs>
          <w:tab w:val="num" w:pos="2880"/>
        </w:tabs>
        <w:ind w:left="2880" w:hanging="360"/>
      </w:pPr>
      <w:rPr>
        <w:rFonts w:ascii="Symbol" w:hAnsi="Symbol"/>
      </w:rPr>
    </w:lvl>
    <w:lvl w:ilvl="4" w:tplc="DFA691AC">
      <w:start w:val="1"/>
      <w:numFmt w:val="bullet"/>
      <w:lvlText w:val="o"/>
      <w:lvlJc w:val="left"/>
      <w:pPr>
        <w:tabs>
          <w:tab w:val="num" w:pos="3600"/>
        </w:tabs>
        <w:ind w:left="3600" w:hanging="360"/>
      </w:pPr>
      <w:rPr>
        <w:rFonts w:ascii="Courier New" w:hAnsi="Courier New"/>
      </w:rPr>
    </w:lvl>
    <w:lvl w:ilvl="5" w:tplc="1F40663E">
      <w:start w:val="1"/>
      <w:numFmt w:val="bullet"/>
      <w:lvlText w:val=""/>
      <w:lvlJc w:val="left"/>
      <w:pPr>
        <w:tabs>
          <w:tab w:val="num" w:pos="4320"/>
        </w:tabs>
        <w:ind w:left="4320" w:hanging="360"/>
      </w:pPr>
      <w:rPr>
        <w:rFonts w:ascii="Wingdings" w:hAnsi="Wingdings"/>
      </w:rPr>
    </w:lvl>
    <w:lvl w:ilvl="6" w:tplc="B2501DCC">
      <w:start w:val="1"/>
      <w:numFmt w:val="bullet"/>
      <w:lvlText w:val=""/>
      <w:lvlJc w:val="left"/>
      <w:pPr>
        <w:tabs>
          <w:tab w:val="num" w:pos="5040"/>
        </w:tabs>
        <w:ind w:left="5040" w:hanging="360"/>
      </w:pPr>
      <w:rPr>
        <w:rFonts w:ascii="Symbol" w:hAnsi="Symbol"/>
      </w:rPr>
    </w:lvl>
    <w:lvl w:ilvl="7" w:tplc="7C58B3E8">
      <w:start w:val="1"/>
      <w:numFmt w:val="bullet"/>
      <w:lvlText w:val="o"/>
      <w:lvlJc w:val="left"/>
      <w:pPr>
        <w:tabs>
          <w:tab w:val="num" w:pos="5760"/>
        </w:tabs>
        <w:ind w:left="5760" w:hanging="360"/>
      </w:pPr>
      <w:rPr>
        <w:rFonts w:ascii="Courier New" w:hAnsi="Courier New"/>
      </w:rPr>
    </w:lvl>
    <w:lvl w:ilvl="8" w:tplc="6DACFC5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5FCD1BC">
      <w:start w:val="1"/>
      <w:numFmt w:val="bullet"/>
      <w:lvlText w:val=""/>
      <w:lvlJc w:val="left"/>
      <w:pPr>
        <w:ind w:left="720" w:hanging="360"/>
      </w:pPr>
      <w:rPr>
        <w:rFonts w:ascii="Symbol" w:hAnsi="Symbol"/>
      </w:rPr>
    </w:lvl>
    <w:lvl w:ilvl="1" w:tplc="B4964E86">
      <w:start w:val="1"/>
      <w:numFmt w:val="bullet"/>
      <w:lvlText w:val="o"/>
      <w:lvlJc w:val="left"/>
      <w:pPr>
        <w:tabs>
          <w:tab w:val="num" w:pos="1440"/>
        </w:tabs>
        <w:ind w:left="1440" w:hanging="360"/>
      </w:pPr>
      <w:rPr>
        <w:rFonts w:ascii="Courier New" w:hAnsi="Courier New"/>
      </w:rPr>
    </w:lvl>
    <w:lvl w:ilvl="2" w:tplc="F4A62B3E">
      <w:start w:val="1"/>
      <w:numFmt w:val="bullet"/>
      <w:lvlText w:val=""/>
      <w:lvlJc w:val="left"/>
      <w:pPr>
        <w:tabs>
          <w:tab w:val="num" w:pos="2160"/>
        </w:tabs>
        <w:ind w:left="2160" w:hanging="360"/>
      </w:pPr>
      <w:rPr>
        <w:rFonts w:ascii="Wingdings" w:hAnsi="Wingdings"/>
      </w:rPr>
    </w:lvl>
    <w:lvl w:ilvl="3" w:tplc="771017CC">
      <w:start w:val="1"/>
      <w:numFmt w:val="bullet"/>
      <w:lvlText w:val=""/>
      <w:lvlJc w:val="left"/>
      <w:pPr>
        <w:tabs>
          <w:tab w:val="num" w:pos="2880"/>
        </w:tabs>
        <w:ind w:left="2880" w:hanging="360"/>
      </w:pPr>
      <w:rPr>
        <w:rFonts w:ascii="Symbol" w:hAnsi="Symbol"/>
      </w:rPr>
    </w:lvl>
    <w:lvl w:ilvl="4" w:tplc="74CE99B0">
      <w:start w:val="1"/>
      <w:numFmt w:val="bullet"/>
      <w:lvlText w:val="o"/>
      <w:lvlJc w:val="left"/>
      <w:pPr>
        <w:tabs>
          <w:tab w:val="num" w:pos="3600"/>
        </w:tabs>
        <w:ind w:left="3600" w:hanging="360"/>
      </w:pPr>
      <w:rPr>
        <w:rFonts w:ascii="Courier New" w:hAnsi="Courier New"/>
      </w:rPr>
    </w:lvl>
    <w:lvl w:ilvl="5" w:tplc="829860EA">
      <w:start w:val="1"/>
      <w:numFmt w:val="bullet"/>
      <w:lvlText w:val=""/>
      <w:lvlJc w:val="left"/>
      <w:pPr>
        <w:tabs>
          <w:tab w:val="num" w:pos="4320"/>
        </w:tabs>
        <w:ind w:left="4320" w:hanging="360"/>
      </w:pPr>
      <w:rPr>
        <w:rFonts w:ascii="Wingdings" w:hAnsi="Wingdings"/>
      </w:rPr>
    </w:lvl>
    <w:lvl w:ilvl="6" w:tplc="82FC6B08">
      <w:start w:val="1"/>
      <w:numFmt w:val="bullet"/>
      <w:lvlText w:val=""/>
      <w:lvlJc w:val="left"/>
      <w:pPr>
        <w:tabs>
          <w:tab w:val="num" w:pos="5040"/>
        </w:tabs>
        <w:ind w:left="5040" w:hanging="360"/>
      </w:pPr>
      <w:rPr>
        <w:rFonts w:ascii="Symbol" w:hAnsi="Symbol"/>
      </w:rPr>
    </w:lvl>
    <w:lvl w:ilvl="7" w:tplc="A126BD42">
      <w:start w:val="1"/>
      <w:numFmt w:val="bullet"/>
      <w:lvlText w:val="o"/>
      <w:lvlJc w:val="left"/>
      <w:pPr>
        <w:tabs>
          <w:tab w:val="num" w:pos="5760"/>
        </w:tabs>
        <w:ind w:left="5760" w:hanging="360"/>
      </w:pPr>
      <w:rPr>
        <w:rFonts w:ascii="Courier New" w:hAnsi="Courier New"/>
      </w:rPr>
    </w:lvl>
    <w:lvl w:ilvl="8" w:tplc="24682DE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BBF08CBA"/>
    <w:lvl w:ilvl="0" w:tplc="BF34BE9C">
      <w:start w:val="1"/>
      <w:numFmt w:val="bullet"/>
      <w:lvlText w:val=""/>
      <w:lvlJc w:val="left"/>
      <w:pPr>
        <w:ind w:left="720" w:hanging="360"/>
      </w:pPr>
      <w:rPr>
        <w:rFonts w:ascii="Symbol" w:hAnsi="Symbol"/>
      </w:rPr>
    </w:lvl>
    <w:lvl w:ilvl="1" w:tplc="F75647DE">
      <w:start w:val="1"/>
      <w:numFmt w:val="bullet"/>
      <w:lvlText w:val="o"/>
      <w:lvlJc w:val="left"/>
      <w:pPr>
        <w:ind w:left="1440" w:hanging="360"/>
      </w:pPr>
      <w:rPr>
        <w:rFonts w:ascii="Courier New" w:hAnsi="Courier New"/>
      </w:rPr>
    </w:lvl>
    <w:lvl w:ilvl="2" w:tplc="77B8395C">
      <w:start w:val="1"/>
      <w:numFmt w:val="bullet"/>
      <w:lvlText w:val=""/>
      <w:lvlJc w:val="left"/>
      <w:pPr>
        <w:tabs>
          <w:tab w:val="num" w:pos="2160"/>
        </w:tabs>
        <w:ind w:left="2160" w:hanging="360"/>
      </w:pPr>
      <w:rPr>
        <w:rFonts w:ascii="Wingdings" w:hAnsi="Wingdings"/>
      </w:rPr>
    </w:lvl>
    <w:lvl w:ilvl="3" w:tplc="FD069CF0">
      <w:start w:val="1"/>
      <w:numFmt w:val="bullet"/>
      <w:lvlText w:val=""/>
      <w:lvlJc w:val="left"/>
      <w:pPr>
        <w:tabs>
          <w:tab w:val="num" w:pos="2880"/>
        </w:tabs>
        <w:ind w:left="2880" w:hanging="360"/>
      </w:pPr>
      <w:rPr>
        <w:rFonts w:ascii="Symbol" w:hAnsi="Symbol"/>
      </w:rPr>
    </w:lvl>
    <w:lvl w:ilvl="4" w:tplc="101EBD42">
      <w:start w:val="1"/>
      <w:numFmt w:val="bullet"/>
      <w:lvlText w:val="o"/>
      <w:lvlJc w:val="left"/>
      <w:pPr>
        <w:tabs>
          <w:tab w:val="num" w:pos="3600"/>
        </w:tabs>
        <w:ind w:left="3600" w:hanging="360"/>
      </w:pPr>
      <w:rPr>
        <w:rFonts w:ascii="Courier New" w:hAnsi="Courier New"/>
      </w:rPr>
    </w:lvl>
    <w:lvl w:ilvl="5" w:tplc="016264C2">
      <w:start w:val="1"/>
      <w:numFmt w:val="bullet"/>
      <w:lvlText w:val=""/>
      <w:lvlJc w:val="left"/>
      <w:pPr>
        <w:tabs>
          <w:tab w:val="num" w:pos="4320"/>
        </w:tabs>
        <w:ind w:left="4320" w:hanging="360"/>
      </w:pPr>
      <w:rPr>
        <w:rFonts w:ascii="Wingdings" w:hAnsi="Wingdings"/>
      </w:rPr>
    </w:lvl>
    <w:lvl w:ilvl="6" w:tplc="FF145798">
      <w:start w:val="1"/>
      <w:numFmt w:val="bullet"/>
      <w:lvlText w:val=""/>
      <w:lvlJc w:val="left"/>
      <w:pPr>
        <w:tabs>
          <w:tab w:val="num" w:pos="5040"/>
        </w:tabs>
        <w:ind w:left="5040" w:hanging="360"/>
      </w:pPr>
      <w:rPr>
        <w:rFonts w:ascii="Symbol" w:hAnsi="Symbol"/>
      </w:rPr>
    </w:lvl>
    <w:lvl w:ilvl="7" w:tplc="BA98D7DE">
      <w:start w:val="1"/>
      <w:numFmt w:val="bullet"/>
      <w:lvlText w:val="o"/>
      <w:lvlJc w:val="left"/>
      <w:pPr>
        <w:tabs>
          <w:tab w:val="num" w:pos="5760"/>
        </w:tabs>
        <w:ind w:left="5760" w:hanging="360"/>
      </w:pPr>
      <w:rPr>
        <w:rFonts w:ascii="Courier New" w:hAnsi="Courier New"/>
      </w:rPr>
    </w:lvl>
    <w:lvl w:ilvl="8" w:tplc="F8A8FB44">
      <w:start w:val="1"/>
      <w:numFmt w:val="bullet"/>
      <w:lvlText w:val=""/>
      <w:lvlJc w:val="left"/>
      <w:pPr>
        <w:tabs>
          <w:tab w:val="num" w:pos="6480"/>
        </w:tabs>
        <w:ind w:left="6480" w:hanging="360"/>
      </w:pPr>
      <w:rPr>
        <w:rFonts w:ascii="Wingdings" w:hAnsi="Wingdings"/>
      </w:rPr>
    </w:lvl>
  </w:abstractNum>
  <w:abstractNum w:abstractNumId="5" w15:restartNumberingAfterBreak="0">
    <w:nsid w:val="374520E4"/>
    <w:multiLevelType w:val="hybridMultilevel"/>
    <w:tmpl w:val="16B8D0FC"/>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tabs>
          <w:tab w:val="num" w:pos="2160"/>
        </w:tabs>
        <w:ind w:left="2160" w:hanging="360"/>
      </w:pPr>
      <w:rPr>
        <w:rFonts w:ascii="Courier New" w:hAnsi="Courier New"/>
      </w:rPr>
    </w:lvl>
    <w:lvl w:ilvl="2" w:tplc="FFFFFFFF">
      <w:start w:val="1"/>
      <w:numFmt w:val="bullet"/>
      <w:lvlText w:val=""/>
      <w:lvlJc w:val="left"/>
      <w:pPr>
        <w:tabs>
          <w:tab w:val="num" w:pos="2880"/>
        </w:tabs>
        <w:ind w:left="2880" w:hanging="360"/>
      </w:pPr>
      <w:rPr>
        <w:rFonts w:ascii="Wingdings" w:hAnsi="Wingdings"/>
      </w:rPr>
    </w:lvl>
    <w:lvl w:ilvl="3" w:tplc="FFFFFFFF">
      <w:start w:val="1"/>
      <w:numFmt w:val="bullet"/>
      <w:lvlText w:val=""/>
      <w:lvlJc w:val="left"/>
      <w:pPr>
        <w:tabs>
          <w:tab w:val="num" w:pos="3600"/>
        </w:tabs>
        <w:ind w:left="3600" w:hanging="360"/>
      </w:pPr>
      <w:rPr>
        <w:rFonts w:ascii="Symbol" w:hAnsi="Symbol"/>
      </w:rPr>
    </w:lvl>
    <w:lvl w:ilvl="4" w:tplc="FFFFFFFF">
      <w:start w:val="1"/>
      <w:numFmt w:val="bullet"/>
      <w:lvlText w:val="o"/>
      <w:lvlJc w:val="left"/>
      <w:pPr>
        <w:tabs>
          <w:tab w:val="num" w:pos="4320"/>
        </w:tabs>
        <w:ind w:left="4320" w:hanging="360"/>
      </w:pPr>
      <w:rPr>
        <w:rFonts w:ascii="Courier New" w:hAnsi="Courier New"/>
      </w:rPr>
    </w:lvl>
    <w:lvl w:ilvl="5" w:tplc="FFFFFFFF">
      <w:start w:val="1"/>
      <w:numFmt w:val="bullet"/>
      <w:lvlText w:val=""/>
      <w:lvlJc w:val="left"/>
      <w:pPr>
        <w:tabs>
          <w:tab w:val="num" w:pos="5040"/>
        </w:tabs>
        <w:ind w:left="5040" w:hanging="360"/>
      </w:pPr>
      <w:rPr>
        <w:rFonts w:ascii="Wingdings" w:hAnsi="Wingdings"/>
      </w:rPr>
    </w:lvl>
    <w:lvl w:ilvl="6" w:tplc="FFFFFFFF">
      <w:start w:val="1"/>
      <w:numFmt w:val="bullet"/>
      <w:lvlText w:val=""/>
      <w:lvlJc w:val="left"/>
      <w:pPr>
        <w:tabs>
          <w:tab w:val="num" w:pos="5760"/>
        </w:tabs>
        <w:ind w:left="5760" w:hanging="360"/>
      </w:pPr>
      <w:rPr>
        <w:rFonts w:ascii="Symbol" w:hAnsi="Symbol"/>
      </w:rPr>
    </w:lvl>
    <w:lvl w:ilvl="7" w:tplc="FFFFFFFF">
      <w:start w:val="1"/>
      <w:numFmt w:val="bullet"/>
      <w:lvlText w:val="o"/>
      <w:lvlJc w:val="left"/>
      <w:pPr>
        <w:tabs>
          <w:tab w:val="num" w:pos="6480"/>
        </w:tabs>
        <w:ind w:left="6480" w:hanging="360"/>
      </w:pPr>
      <w:rPr>
        <w:rFonts w:ascii="Courier New" w:hAnsi="Courier New"/>
      </w:rPr>
    </w:lvl>
    <w:lvl w:ilvl="8" w:tplc="FFFFFFFF">
      <w:start w:val="1"/>
      <w:numFmt w:val="bullet"/>
      <w:lvlText w:val=""/>
      <w:lvlJc w:val="left"/>
      <w:pPr>
        <w:tabs>
          <w:tab w:val="num" w:pos="7200"/>
        </w:tabs>
        <w:ind w:left="7200" w:hanging="360"/>
      </w:pPr>
      <w:rPr>
        <w:rFonts w:ascii="Wingdings" w:hAnsi="Wingdings"/>
      </w:rPr>
    </w:lvl>
  </w:abstractNum>
  <w:abstractNum w:abstractNumId="6" w15:restartNumberingAfterBreak="0">
    <w:nsid w:val="565129B6"/>
    <w:multiLevelType w:val="hybridMultilevel"/>
    <w:tmpl w:val="05421A1C"/>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tabs>
          <w:tab w:val="num" w:pos="2160"/>
        </w:tabs>
        <w:ind w:left="2160" w:hanging="360"/>
      </w:pPr>
      <w:rPr>
        <w:rFonts w:ascii="Courier New" w:hAnsi="Courier New"/>
      </w:rPr>
    </w:lvl>
    <w:lvl w:ilvl="2" w:tplc="FFFFFFFF">
      <w:start w:val="1"/>
      <w:numFmt w:val="bullet"/>
      <w:lvlText w:val=""/>
      <w:lvlJc w:val="left"/>
      <w:pPr>
        <w:tabs>
          <w:tab w:val="num" w:pos="2880"/>
        </w:tabs>
        <w:ind w:left="2880" w:hanging="360"/>
      </w:pPr>
      <w:rPr>
        <w:rFonts w:ascii="Wingdings" w:hAnsi="Wingdings"/>
      </w:rPr>
    </w:lvl>
    <w:lvl w:ilvl="3" w:tplc="FFFFFFFF">
      <w:start w:val="1"/>
      <w:numFmt w:val="bullet"/>
      <w:lvlText w:val=""/>
      <w:lvlJc w:val="left"/>
      <w:pPr>
        <w:tabs>
          <w:tab w:val="num" w:pos="3600"/>
        </w:tabs>
        <w:ind w:left="3600" w:hanging="360"/>
      </w:pPr>
      <w:rPr>
        <w:rFonts w:ascii="Symbol" w:hAnsi="Symbol"/>
      </w:rPr>
    </w:lvl>
    <w:lvl w:ilvl="4" w:tplc="FFFFFFFF">
      <w:start w:val="1"/>
      <w:numFmt w:val="bullet"/>
      <w:lvlText w:val="o"/>
      <w:lvlJc w:val="left"/>
      <w:pPr>
        <w:tabs>
          <w:tab w:val="num" w:pos="4320"/>
        </w:tabs>
        <w:ind w:left="4320" w:hanging="360"/>
      </w:pPr>
      <w:rPr>
        <w:rFonts w:ascii="Courier New" w:hAnsi="Courier New"/>
      </w:rPr>
    </w:lvl>
    <w:lvl w:ilvl="5" w:tplc="FFFFFFFF">
      <w:start w:val="1"/>
      <w:numFmt w:val="bullet"/>
      <w:lvlText w:val=""/>
      <w:lvlJc w:val="left"/>
      <w:pPr>
        <w:tabs>
          <w:tab w:val="num" w:pos="5040"/>
        </w:tabs>
        <w:ind w:left="5040" w:hanging="360"/>
      </w:pPr>
      <w:rPr>
        <w:rFonts w:ascii="Wingdings" w:hAnsi="Wingdings"/>
      </w:rPr>
    </w:lvl>
    <w:lvl w:ilvl="6" w:tplc="FFFFFFFF">
      <w:start w:val="1"/>
      <w:numFmt w:val="bullet"/>
      <w:lvlText w:val=""/>
      <w:lvlJc w:val="left"/>
      <w:pPr>
        <w:tabs>
          <w:tab w:val="num" w:pos="5760"/>
        </w:tabs>
        <w:ind w:left="5760" w:hanging="360"/>
      </w:pPr>
      <w:rPr>
        <w:rFonts w:ascii="Symbol" w:hAnsi="Symbol"/>
      </w:rPr>
    </w:lvl>
    <w:lvl w:ilvl="7" w:tplc="FFFFFFFF">
      <w:start w:val="1"/>
      <w:numFmt w:val="bullet"/>
      <w:lvlText w:val="o"/>
      <w:lvlJc w:val="left"/>
      <w:pPr>
        <w:tabs>
          <w:tab w:val="num" w:pos="6480"/>
        </w:tabs>
        <w:ind w:left="6480" w:hanging="360"/>
      </w:pPr>
      <w:rPr>
        <w:rFonts w:ascii="Courier New" w:hAnsi="Courier New"/>
      </w:rPr>
    </w:lvl>
    <w:lvl w:ilvl="8" w:tplc="FFFFFFFF">
      <w:start w:val="1"/>
      <w:numFmt w:val="bullet"/>
      <w:lvlText w:val=""/>
      <w:lvlJc w:val="left"/>
      <w:pPr>
        <w:tabs>
          <w:tab w:val="num" w:pos="7200"/>
        </w:tabs>
        <w:ind w:left="7200" w:hanging="360"/>
      </w:pPr>
      <w:rPr>
        <w:rFonts w:ascii="Wingdings" w:hAnsi="Wingdings"/>
      </w:rPr>
    </w:lvl>
  </w:abstractNum>
  <w:num w:numId="1" w16cid:durableId="502743800">
    <w:abstractNumId w:val="0"/>
  </w:num>
  <w:num w:numId="2" w16cid:durableId="1263338486">
    <w:abstractNumId w:val="1"/>
  </w:num>
  <w:num w:numId="3" w16cid:durableId="1267151818">
    <w:abstractNumId w:val="2"/>
  </w:num>
  <w:num w:numId="4" w16cid:durableId="1967814964">
    <w:abstractNumId w:val="3"/>
  </w:num>
  <w:num w:numId="5" w16cid:durableId="924807359">
    <w:abstractNumId w:val="4"/>
  </w:num>
  <w:num w:numId="6" w16cid:durableId="1674381568">
    <w:abstractNumId w:val="6"/>
  </w:num>
  <w:num w:numId="7" w16cid:durableId="193345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281"/>
    <w:rsid w:val="00143233"/>
    <w:rsid w:val="00320FF4"/>
    <w:rsid w:val="004D6281"/>
    <w:rsid w:val="00543447"/>
    <w:rsid w:val="00846CD7"/>
    <w:rsid w:val="008748C0"/>
    <w:rsid w:val="00971852"/>
    <w:rsid w:val="00A864EC"/>
    <w:rsid w:val="00AC2CC6"/>
    <w:rsid w:val="00BF7C26"/>
    <w:rsid w:val="00D346E4"/>
    <w:rsid w:val="00D44039"/>
    <w:rsid w:val="00E91704"/>
    <w:rsid w:val="00EE6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6924F"/>
  <w15:docId w15:val="{9C58D663-0B6C-4AEE-92F0-BB39C71D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ListParagraph">
    <w:name w:val="List Paragraph"/>
    <w:basedOn w:val="Normal"/>
    <w:uiPriority w:val="34"/>
    <w:qFormat/>
    <w:rsid w:val="00BF7C26"/>
    <w:pPr>
      <w:ind w:left="720"/>
      <w:contextualSpacing/>
    </w:pPr>
  </w:style>
  <w:style w:type="paragraph" w:styleId="NormalWeb">
    <w:name w:val="Normal (Web)"/>
    <w:basedOn w:val="Normal"/>
    <w:uiPriority w:val="99"/>
    <w:semiHidden/>
    <w:unhideWhenUsed/>
    <w:rsid w:val="00E91704"/>
  </w:style>
  <w:style w:type="table" w:styleId="TableGrid">
    <w:name w:val="Table Grid"/>
    <w:basedOn w:val="TableNormal"/>
    <w:uiPriority w:val="59"/>
    <w:rsid w:val="00E917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Statement of Work v2.0 (1)</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v2.0 (1)</dc:title>
  <dc:creator>Aditya Kadapa</dc:creator>
  <cp:lastModifiedBy>Aditya Kumar Kadapa</cp:lastModifiedBy>
  <cp:revision>2</cp:revision>
  <dcterms:created xsi:type="dcterms:W3CDTF">2026-02-13T12:05:00Z</dcterms:created>
  <dcterms:modified xsi:type="dcterms:W3CDTF">2026-02-13T12:05:00Z</dcterms:modified>
</cp:coreProperties>
</file>